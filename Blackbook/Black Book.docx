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74" w:line="259" w:lineRule="auto"/>
        <w:ind w:left="2981" w:leftChars="-395" w:right="-869" w:hanging="3850" w:hangingChars="1750"/>
        <w:jc w:val="left"/>
        <w:rPr>
          <w:rFonts w:hint="default" w:ascii="Arial" w:hAnsi="Arial" w:eastAsia="Calibri" w:cs="Arial"/>
          <w:color w:val="000000"/>
        </w:rPr>
      </w:pPr>
      <w:r>
        <w:rPr>
          <w:rFonts w:hint="default" w:ascii="Arial" w:hAnsi="Arial" w:eastAsia="Calibri" w:cs="Arial"/>
          <w:color w:val="000000"/>
        </w:rPr>
        <mc:AlternateContent>
          <mc:Choice Requires="wpg">
            <w:drawing>
              <wp:inline distT="0" distB="0" distL="0" distR="0">
                <wp:extent cx="5407660" cy="17780"/>
                <wp:effectExtent l="0" t="0" r="2540" b="5080"/>
                <wp:docPr id="1026" name="Group 4"/>
                <wp:cNvGraphicFramePr/>
                <a:graphic xmlns:a="http://schemas.openxmlformats.org/drawingml/2006/main">
                  <a:graphicData uri="http://schemas.microsoft.com/office/word/2010/wordprocessingGroup">
                    <wpg:wgp>
                      <wpg:cNvGrpSpPr/>
                      <wpg:grpSpPr>
                        <a:xfrm rot="0">
                          <a:off x="0" y="0"/>
                          <a:ext cx="5407660" cy="17780"/>
                          <a:chOff x="0" y="0"/>
                          <a:chExt cx="5408104" cy="17996"/>
                        </a:xfrm>
                      </wpg:grpSpPr>
                      <wps:wsp>
                        <wps:cNvPr id="1" name="Freeform 1"/>
                        <wps:cNvSpPr/>
                        <wps:spPr>
                          <a:xfrm>
                            <a:off x="0" y="0"/>
                            <a:ext cx="5408104" cy="17996"/>
                          </a:xfrm>
                          <a:custGeom>
                            <a:avLst/>
                            <a:gdLst/>
                            <a:ahLst/>
                            <a:cxnLst/>
                            <a:rect l="l" t="t" r="r" b="b"/>
                            <a:pathLst>
                              <a:path w="5408104" h="17996">
                                <a:moveTo>
                                  <a:pt x="0" y="0"/>
                                </a:moveTo>
                                <a:lnTo>
                                  <a:pt x="5408104" y="0"/>
                                </a:lnTo>
                                <a:lnTo>
                                  <a:pt x="5408104" y="17996"/>
                                </a:lnTo>
                                <a:lnTo>
                                  <a:pt x="0" y="17996"/>
                                </a:lnTo>
                                <a:lnTo>
                                  <a:pt x="0" y="0"/>
                                </a:lnTo>
                              </a:path>
                            </a:pathLst>
                          </a:custGeom>
                          <a:solidFill>
                            <a:srgbClr val="000000"/>
                          </a:solidFill>
                          <a:ln w="0" cap="flat" cmpd="sng">
                            <a:solidFill>
                              <a:srgbClr val="000000"/>
                            </a:solidFill>
                            <a:prstDash val="solid"/>
                            <a:miter/>
                            <a:headEnd type="none" w="med" len="med"/>
                            <a:tailEnd type="none" w="med" len="med"/>
                          </a:ln>
                        </wps:spPr>
                        <wps:bodyPr/>
                      </wps:wsp>
                    </wpg:wgp>
                  </a:graphicData>
                </a:graphic>
              </wp:inline>
            </w:drawing>
          </mc:Choice>
          <mc:Fallback>
            <w:pict>
              <v:group id="Group 4" o:spid="_x0000_s1026" o:spt="203" style="height:1.4pt;width:425.8pt;" coordsize="5408104,17996" o:gfxdata="UEsDBAoAAAAAAIdO4kAAAAAAAAAAAAAAAAAEAAAAZHJzL1BLAwQUAAAACACHTuJAAX4w3dQAAAAD&#10;AQAADwAAAGRycy9kb3ducmV2LnhtbE2PQWvCQBCF7wX/wzKF3upmLUpIs5EiticpVAXpbcyOSTA7&#10;G7Jrov++217qZeDxHu99ky+vthUD9b5xrEFNExDEpTMNVxr2u/fnFIQPyAZbx6ThRh6WxeQhx8y4&#10;kb9o2IZKxBL2GWqoQ+gyKX1Zk0U/dR1x9E6utxii7CtpehxjuW3lLEkW0mLDcaHGjlY1leftxWr4&#10;GHF8e1HrYXM+rW7fu/nnYaNI66dHlbyCCHQN/2H4xY/oUESmo7uw8aLVEB8Jfzd66VwtQBw1zFKQ&#10;RS7v2YsfUEsDBBQAAAAIAIdO4kDC/18wnAIAAIUGAAAOAAAAZHJzL2Uyb0RvYy54bWylVdtu2zAM&#10;fR+wfxD0vtopurQ1kvRhafsybAXafoAiyxdAN0hKnPz9KMpy0hQYgi0PNmUdUeThIbN42CtJdsL5&#10;3uglnV2VlAjNTd3rdknf356+3VHiA9M1k0aLJT0ITx9WX78sBluJa9MZWQtHwIn21WCXtAvBVkXh&#10;eScU81fGCg2bjXGKBVi6tqgdG8C7ksV1Wc6LwbjaOsOF9/B1nTbp6NFd4tA0Tc/F2vCtEjokr05I&#10;FiAl3/XW0xVG2zSCh99N40Ugckkh04BPuATsTXwWqwWrWsds1/MxBHZJCGc5KdZruHRytWaBka3r&#10;P7lSPXfGmyZccaOKlAgyAlnMyjNunp3ZWsylrYbWTqRDoc5Y/2e3/NfuxZG+BiWU13NKNFNQc7yY&#10;3ER2BttWAHp29tW+uPFDm1Yx4X3jFHEGiY1rSInskd/DxK/YB8Lh4/eb8nY+B+o57M1ub+9G/nkH&#10;Rfp0inePx3N3s/Imn7u/n8fIinQ5GDHGKaTBgi79kSz/f2S9dswKrIGPPGSyMlNPToiodTJLZCFo&#10;YspXHkjLNF1Az9/SZBXf+vAsjIqO2O6nD0m9dbZYly2+19l00ANR/RLVHygB9TtU/yaGzCrLQjyX&#10;TTJgoVIkXaxT5DvuKrMTbwZx4axaUIvjrtSnKCh68pX1ANiMyG+L/k6R6dZU5YzK74QGGaGKjmrI&#10;+/l9ikOlTTeDEbNGDU3pw8dTgr2Rff3USxkT9q7d/JCO7FicI/gbJfgBJnVkLwqcwWRsYCKBqSx0&#10;l9ctcvgBfqFX63xYM9+l29FDqpzqg3BYw06w+lHXJBwstK+GwU1jJErUlEgBcz5aiAysl5cgkSvs&#10;rSzi2FgbUx9wCkDPYZuN3QfTCckcJ2kcf6drRB3/PV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AF+MN3UAAAAAwEAAA8AAAAAAAAAAQAgAAAAIgAAAGRycy9kb3ducmV2LnhtbFBLAQIUABQAAAAI&#10;AIdO4kDC/18wnAIAAIUGAAAOAAAAAAAAAAEAIAAAACMBAABkcnMvZTJvRG9jLnhtbFBLBQYAAAAA&#10;BgAGAFkBAAAxBgAAAAA=&#10;">
                <o:lock v:ext="edit" aspectratio="f"/>
                <v:shape id="_x0000_s1026" o:spid="_x0000_s1026" o:spt="100" style="position:absolute;left:0;top:0;height:17996;width:5408104;" fillcolor="#000000" filled="t" stroked="t" coordsize="5408104,17996" o:gfxdata="UEsDBAoAAAAAAIdO4kAAAAAAAAAAAAAAAAAEAAAAZHJzL1BLAwQUAAAACACHTuJA2BwGB7QAAADa&#10;AAAADwAAAGRycy9kb3ducmV2LnhtbEVPyYoCMRC9C/5DKMGLaNLiRmv0MDDg1fVcJGV3Y6fSdOL6&#10;9RNhwFPxeGutNk9Xizu1ofKsIRspEMTG24oLDcfD73ABIkRki7Vn0vCiAJt1t7PC3PoH7+i+j4VI&#10;IRxy1FDG2ORSBlOSwzDyDXHiLr51GBNsC2lbfKRwV8uxUjPpsOLUUGJDPyWZ6/7mNHg6sdtlA4tv&#10;M5luJ8rMz1XQut/L1BJEpGf8iv/dW5vmw+eVz5Xr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YHAYHtAAAANoAAAAPAAAA&#10;AAAAAAEAIAAAACIAAABkcnMvZG93bnJldi54bWxQSwECFAAUAAAACACHTuJAMy8FnjsAAAA5AAAA&#10;EAAAAAAAAAABACAAAAADAQAAZHJzL3NoYXBleG1sLnhtbFBLBQYAAAAABgAGAFsBAACtAwAAAAA=&#10;" path="m0,0l5408104,0,5408104,17996,0,17996,0,0e">
                  <v:fill on="t" focussize="0,0"/>
                  <v:stroke weight="0pt" color="#000000" joinstyle="miter"/>
                  <v:imagedata o:title=""/>
                  <o:lock v:ext="edit" aspectratio="f"/>
                </v:shape>
                <w10:wrap type="none"/>
                <w10:anchorlock/>
              </v:group>
            </w:pict>
          </mc:Fallback>
        </mc:AlternateContent>
      </w:r>
    </w:p>
    <w:p>
      <w:pPr>
        <w:spacing w:after="374" w:line="259" w:lineRule="auto"/>
        <w:ind w:left="6334" w:leftChars="-213" w:right="-869" w:hanging="6803" w:hangingChars="1700"/>
        <w:jc w:val="left"/>
        <w:rPr>
          <w:rFonts w:hint="default" w:ascii="Arial" w:hAnsi="Arial" w:cs="Arial"/>
          <w:b/>
          <w:bCs/>
          <w:color w:val="000000"/>
          <w:sz w:val="40"/>
          <w:szCs w:val="40"/>
        </w:rPr>
      </w:pPr>
      <w:r>
        <w:rPr>
          <w:rFonts w:hint="default" w:ascii="Arial" w:hAnsi="Arial" w:cs="Arial"/>
          <w:b/>
          <w:bCs/>
          <w:color w:val="000000"/>
          <w:sz w:val="40"/>
          <w:szCs w:val="40"/>
        </w:rPr>
        <w:t>Healthcare Monitoring System using IOT</w:t>
      </w:r>
    </w:p>
    <w:p>
      <w:pPr>
        <w:spacing w:after="374" w:line="259" w:lineRule="auto"/>
        <w:ind w:left="-429" w:leftChars="-395" w:right="-869" w:hanging="440" w:hangingChars="200"/>
        <w:jc w:val="left"/>
        <w:rPr>
          <w:rFonts w:hint="default" w:ascii="Arial" w:hAnsi="Arial" w:cs="Arial"/>
          <w:b/>
          <w:bCs/>
          <w:color w:val="000000"/>
          <w:sz w:val="40"/>
          <w:szCs w:val="40"/>
        </w:rPr>
      </w:pPr>
      <w:r>
        <w:rPr>
          <w:rFonts w:hint="default" w:ascii="Arial" w:hAnsi="Arial" w:eastAsia="Calibri" w:cs="Arial"/>
          <w:color w:val="000000"/>
        </w:rPr>
        <mc:AlternateContent>
          <mc:Choice Requires="wpg">
            <w:drawing>
              <wp:inline distT="0" distB="0" distL="0" distR="0">
                <wp:extent cx="5407660" cy="17780"/>
                <wp:effectExtent l="0" t="0" r="2540" b="5080"/>
                <wp:docPr id="1029" name="Group 5"/>
                <wp:cNvGraphicFramePr/>
                <a:graphic xmlns:a="http://schemas.openxmlformats.org/drawingml/2006/main">
                  <a:graphicData uri="http://schemas.microsoft.com/office/word/2010/wordprocessingGroup">
                    <wpg:wgp>
                      <wpg:cNvGrpSpPr/>
                      <wpg:grpSpPr>
                        <a:xfrm rot="0">
                          <a:off x="0" y="0"/>
                          <a:ext cx="5407660" cy="17780"/>
                          <a:chOff x="0" y="0"/>
                          <a:chExt cx="5408104" cy="17996"/>
                        </a:xfrm>
                      </wpg:grpSpPr>
                      <wps:wsp>
                        <wps:cNvPr id="2" name="Freeform 2"/>
                        <wps:cNvSpPr/>
                        <wps:spPr>
                          <a:xfrm>
                            <a:off x="0" y="0"/>
                            <a:ext cx="5408104" cy="17996"/>
                          </a:xfrm>
                          <a:custGeom>
                            <a:avLst/>
                            <a:gdLst/>
                            <a:ahLst/>
                            <a:cxnLst/>
                            <a:rect l="l" t="t" r="r" b="b"/>
                            <a:pathLst>
                              <a:path w="5408104" h="17996">
                                <a:moveTo>
                                  <a:pt x="0" y="0"/>
                                </a:moveTo>
                                <a:lnTo>
                                  <a:pt x="5408104" y="0"/>
                                </a:lnTo>
                                <a:lnTo>
                                  <a:pt x="5408104" y="17996"/>
                                </a:lnTo>
                                <a:lnTo>
                                  <a:pt x="0" y="17996"/>
                                </a:lnTo>
                                <a:lnTo>
                                  <a:pt x="0" y="0"/>
                                </a:lnTo>
                              </a:path>
                            </a:pathLst>
                          </a:custGeom>
                          <a:solidFill>
                            <a:srgbClr val="000000"/>
                          </a:solidFill>
                          <a:ln w="0" cap="flat" cmpd="sng">
                            <a:solidFill>
                              <a:srgbClr val="000000"/>
                            </a:solidFill>
                            <a:prstDash val="solid"/>
                            <a:miter/>
                            <a:headEnd type="none" w="med" len="med"/>
                            <a:tailEnd type="none" w="med" len="med"/>
                          </a:ln>
                        </wps:spPr>
                        <wps:bodyPr/>
                      </wps:wsp>
                    </wpg:wgp>
                  </a:graphicData>
                </a:graphic>
              </wp:inline>
            </w:drawing>
          </mc:Choice>
          <mc:Fallback>
            <w:pict>
              <v:group id="Group 5" o:spid="_x0000_s1026" o:spt="203" style="height:1.4pt;width:425.8pt;" coordsize="5408104,17996" o:gfxdata="UEsDBAoAAAAAAIdO4kAAAAAAAAAAAAAAAAAEAAAAZHJzL1BLAwQUAAAACACHTuJAAX4w3dQAAAAD&#10;AQAADwAAAGRycy9kb3ducmV2LnhtbE2PQWvCQBCF7wX/wzKF3upmLUpIs5EiticpVAXpbcyOSTA7&#10;G7Jrov++217qZeDxHu99ky+vthUD9b5xrEFNExDEpTMNVxr2u/fnFIQPyAZbx6ThRh6WxeQhx8y4&#10;kb9o2IZKxBL2GWqoQ+gyKX1Zk0U/dR1x9E6utxii7CtpehxjuW3lLEkW0mLDcaHGjlY1leftxWr4&#10;GHF8e1HrYXM+rW7fu/nnYaNI66dHlbyCCHQN/2H4xY/oUESmo7uw8aLVEB8Jfzd66VwtQBw1zFKQ&#10;RS7v2YsfUEsDBBQAAAAIAIdO4kAN8B+ynQIAAIUGAAAOAAAAZHJzL2Uyb0RvYy54bWylVdtu2zAM&#10;fR+wfxD0vtoJ2rQ1mvRhafsybAXafYAiyxdAN0hKnPz9KMpy0hQYgi0PNmUdUeThIfPwuFeS7ITz&#10;vdFLOrsqKRGam7rX7ZL+fn/+dkeJD0zXTBotlvQgPH1cff3yMNhKzE1nZC0cASfaV4Nd0i4EWxWF&#10;551QzF8ZKzRsNsYpFmDp2qJ2bADvShbzslwUg3G1dYYL7+HrOm3S0aO7xKFpmp6LteFbJXRIXp2Q&#10;LEBKvuutpyuMtmkED7+axotA5JJCpgGfcAnYm/gsVg+sah2zXc/HENglIZzlpFiv4dLJ1ZoFRrau&#10;/+RK9dwZb5pwxY0qUiLICGQxK8+4eXFmazGXthpaO5EOhTpj/Z/d8p+7V0f6GpRQzu8p0UxBzfFi&#10;chPZGWxbAejF2Tf76sYPbVrFhPeNU8QZJDauISWyR34PE79iHwiHjzfX5e1iAdRz2Jvd3t6N/PMO&#10;ivTpFO+ejufuZuV1Pnd/v4iRFelyMGKMU0iDBV36I1n+/8h665gVWAMfeRjJmmemnp0QUetknshC&#10;0MSUrzyQlmm6gJ6/pckqvvXhRRgVHbHdDx+SeutssS5bfK+z6aAHovolqj9QAup3qP5NDJlVloV4&#10;LptkwEKlSLpYp8h33FVmJ94N4sJZtaAWx12pT1FQ9OQr6wGwGZHfFv2dItOtqcoZld8JDTJCFR3V&#10;kPfz+xSHSptuBiNmjRqa0oePpwR7I/v6uZcyJuxdu/kuHdmxOEfwN0rwA0zqyF4UOIPJ2MBEAlNZ&#10;6C6vW+TwA/xCr9b5sGa+S7ejh1Q51QfhsIadYPWTrkk4WGhfDYObxkiUqCmRAuZ8tBAZWC8vQSJX&#10;2FtZxLGxNqY+4BSAnsM2G7sPphOSOU7SOP5O14g6/nu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BfjDd1AAAAAMBAAAPAAAAAAAAAAEAIAAAACIAAABkcnMvZG93bnJldi54bWxQSwECFAAUAAAA&#10;CACHTuJADfAfsp0CAACFBgAADgAAAAAAAAABACAAAAAjAQAAZHJzL2Uyb0RvYy54bWxQSwUGAAAA&#10;AAYABgBZAQAAMgYAAAAA&#10;">
                <o:lock v:ext="edit" aspectratio="f"/>
                <v:shape id="_x0000_s1026" o:spid="_x0000_s1026" o:spt="100" style="position:absolute;left:0;top:0;height:17996;width:5408104;" fillcolor="#000000" filled="t" stroked="t" coordsize="5408104,17996" o:gfxdata="UEsDBAoAAAAAAIdO4kAAAAAAAAAAAAAAAAAEAAAAZHJzL1BLAwQUAAAACACHTuJAKM6YcLoAAADa&#10;AAAADwAAAGRycy9kb3ducmV2LnhtbEWPzWrDMBCE74G8g9hCL6GWHJK2OFF8KBRyzU97XqSNLWqt&#10;jKXYaZ++KhRyHGbmG2Zb33wnRhqiC6yhLBQIYhOs40bD+fT+9AoiJmSLXWDS8E0R6t18tsXKhokP&#10;NB5TIzKEY4Ua2pT6SspoWvIYi9ATZ+8SBo8py6GRdsApw30nl0o9S4+O80KLPb21ZL6OV68h0Af7&#10;Q7mw+GNW6/1KmZdPF7V+fCjVBkSiW7qH/9t7q2EJf1fyDZ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zphwugAAANoA&#10;AAAPAAAAAAAAAAEAIAAAACIAAABkcnMvZG93bnJldi54bWxQSwECFAAUAAAACACHTuJAMy8FnjsA&#10;AAA5AAAAEAAAAAAAAAABACAAAAAJAQAAZHJzL3NoYXBleG1sLnhtbFBLBQYAAAAABgAGAFsBAACz&#10;AwAAAAA=&#10;" path="m0,0l5408104,0,5408104,17996,0,17996,0,0e">
                  <v:fill on="t" focussize="0,0"/>
                  <v:stroke weight="0pt" color="#000000" joinstyle="miter"/>
                  <v:imagedata o:title=""/>
                  <o:lock v:ext="edit" aspectratio="f"/>
                </v:shape>
                <w10:wrap type="none"/>
                <w10:anchorlock/>
              </v:group>
            </w:pict>
          </mc:Fallback>
        </mc:AlternateContent>
      </w:r>
    </w:p>
    <w:p>
      <w:pPr>
        <w:spacing w:after="141" w:line="259" w:lineRule="auto"/>
        <w:jc w:val="center"/>
        <w:rPr>
          <w:rFonts w:hint="default" w:ascii="Arial" w:hAnsi="Arial" w:cs="Arial"/>
          <w:color w:val="000000"/>
        </w:rPr>
      </w:pPr>
      <w:r>
        <w:rPr>
          <w:rFonts w:hint="default" w:ascii="Arial" w:hAnsi="Arial" w:cs="Arial"/>
          <w:i/>
          <w:color w:val="000000"/>
          <w:sz w:val="24"/>
        </w:rPr>
        <w:t>Submitted in partial fulfillment of the requirements</w:t>
      </w:r>
    </w:p>
    <w:p>
      <w:pPr>
        <w:spacing w:after="141" w:line="259" w:lineRule="auto"/>
        <w:jc w:val="center"/>
        <w:rPr>
          <w:rFonts w:hint="default" w:ascii="Arial" w:hAnsi="Arial" w:cs="Arial"/>
          <w:color w:val="000000"/>
        </w:rPr>
      </w:pPr>
      <w:r>
        <w:rPr>
          <w:rFonts w:hint="default" w:ascii="Arial" w:hAnsi="Arial" w:cs="Arial"/>
          <w:i/>
          <w:color w:val="000000"/>
          <w:sz w:val="24"/>
        </w:rPr>
        <w:t>for the degree of</w:t>
      </w:r>
    </w:p>
    <w:p>
      <w:pPr>
        <w:spacing w:after="141" w:line="259" w:lineRule="auto"/>
        <w:ind w:right="21"/>
        <w:jc w:val="center"/>
        <w:rPr>
          <w:rFonts w:hint="default" w:ascii="Arial" w:hAnsi="Arial" w:cs="Arial"/>
          <w:color w:val="000000"/>
        </w:rPr>
      </w:pPr>
      <w:r>
        <w:rPr>
          <w:rFonts w:hint="default" w:ascii="Arial" w:hAnsi="Arial" w:cs="Arial"/>
          <w:i/>
          <w:color w:val="000000"/>
          <w:sz w:val="24"/>
        </w:rPr>
        <w:t>Bachelor of Engineering</w:t>
      </w:r>
    </w:p>
    <w:p>
      <w:pPr>
        <w:spacing w:after="57" w:line="524" w:lineRule="auto"/>
        <w:ind w:left="1930" w:right="1920"/>
        <w:jc w:val="center"/>
        <w:rPr>
          <w:rFonts w:hint="default" w:ascii="Arial" w:hAnsi="Arial" w:cs="Arial"/>
          <w:b/>
          <w:bCs/>
          <w:color w:val="000000"/>
        </w:rPr>
      </w:pPr>
      <w:r>
        <w:rPr>
          <w:rFonts w:hint="default" w:ascii="Arial" w:hAnsi="Arial" w:cs="Arial"/>
          <w:color w:val="000000"/>
          <w:sz w:val="24"/>
        </w:rPr>
        <w:t xml:space="preserve">Synopsis Report - Stage-II </w:t>
      </w:r>
      <w:r>
        <w:rPr>
          <w:rFonts w:hint="default" w:ascii="Arial" w:hAnsi="Arial" w:cs="Arial"/>
          <w:i/>
          <w:color w:val="000000"/>
          <w:sz w:val="24"/>
        </w:rPr>
        <w:t>by</w:t>
      </w:r>
    </w:p>
    <w:p>
      <w:pPr>
        <w:spacing w:after="141" w:line="259" w:lineRule="auto"/>
        <w:jc w:val="center"/>
        <w:rPr>
          <w:rFonts w:hint="default" w:ascii="Arial" w:hAnsi="Arial" w:cs="Arial"/>
          <w:b/>
          <w:bCs/>
          <w:color w:val="000000"/>
        </w:rPr>
      </w:pPr>
      <w:r>
        <w:rPr>
          <w:rFonts w:hint="default" w:hAnsi="Arial" w:cs="Arial"/>
          <w:b/>
          <w:bCs/>
          <w:color w:val="000000"/>
          <w:lang w:val="en-US"/>
        </w:rPr>
        <w:t>Twinkle mahajan</w:t>
      </w:r>
    </w:p>
    <w:p>
      <w:pPr>
        <w:spacing w:after="141" w:line="259" w:lineRule="auto"/>
        <w:jc w:val="center"/>
        <w:rPr>
          <w:rFonts w:hint="default" w:ascii="Arial" w:hAnsi="Arial" w:cs="Arial"/>
          <w:b/>
          <w:bCs/>
          <w:color w:val="000000"/>
        </w:rPr>
      </w:pPr>
      <w:r>
        <w:rPr>
          <w:rFonts w:hint="default" w:ascii="Arial" w:hAnsi="Arial" w:cs="Arial"/>
          <w:b/>
          <w:color w:val="000000"/>
          <w:sz w:val="24"/>
        </w:rPr>
        <w:t>Roll No.3</w:t>
      </w:r>
      <w:r>
        <w:rPr>
          <w:rFonts w:hint="default" w:hAnsi="Arial" w:cs="Arial"/>
          <w:b/>
          <w:color w:val="000000"/>
          <w:sz w:val="24"/>
          <w:lang w:val="en-US"/>
        </w:rPr>
        <w:t>8</w:t>
      </w:r>
    </w:p>
    <w:p>
      <w:pPr>
        <w:spacing w:after="141" w:line="259" w:lineRule="auto"/>
        <w:jc w:val="center"/>
        <w:rPr>
          <w:rFonts w:hint="default" w:ascii="Arial" w:hAnsi="Arial" w:cs="Arial"/>
          <w:b/>
          <w:bCs/>
          <w:color w:val="000000"/>
        </w:rPr>
      </w:pPr>
      <w:r>
        <w:rPr>
          <w:rFonts w:hint="default" w:hAnsi="Arial" w:cs="Arial"/>
          <w:b/>
          <w:bCs/>
          <w:color w:val="000000"/>
          <w:lang w:val="en-US"/>
        </w:rPr>
        <w:t>Bhushan koli</w:t>
      </w:r>
    </w:p>
    <w:p>
      <w:pPr>
        <w:spacing w:after="141" w:line="259" w:lineRule="auto"/>
        <w:jc w:val="center"/>
        <w:rPr>
          <w:rFonts w:hint="default" w:ascii="Arial" w:hAnsi="Arial" w:cs="Arial"/>
          <w:color w:val="000000"/>
        </w:rPr>
      </w:pPr>
      <w:r>
        <w:rPr>
          <w:rFonts w:hint="default" w:ascii="Arial" w:hAnsi="Arial" w:cs="Arial"/>
          <w:b/>
          <w:color w:val="000000"/>
          <w:sz w:val="24"/>
        </w:rPr>
        <w:t>Roll No.3</w:t>
      </w:r>
      <w:r>
        <w:rPr>
          <w:rFonts w:hint="default" w:hAnsi="Arial" w:cs="Arial"/>
          <w:b/>
          <w:color w:val="000000"/>
          <w:sz w:val="24"/>
          <w:lang w:val="en-US"/>
        </w:rPr>
        <w:t>2</w:t>
      </w:r>
    </w:p>
    <w:p>
      <w:pPr>
        <w:spacing w:after="141" w:line="259" w:lineRule="auto"/>
        <w:jc w:val="center"/>
        <w:rPr>
          <w:rFonts w:hint="default" w:ascii="Arial" w:hAnsi="Arial" w:cs="Arial"/>
          <w:color w:val="000000"/>
        </w:rPr>
      </w:pPr>
      <w:r>
        <w:rPr>
          <w:rFonts w:hint="default" w:ascii="Arial" w:hAnsi="Arial" w:cs="Arial"/>
          <w:b/>
          <w:color w:val="000000"/>
          <w:sz w:val="24"/>
        </w:rPr>
        <w:t xml:space="preserve">Keval Rothe </w:t>
      </w:r>
    </w:p>
    <w:p>
      <w:pPr>
        <w:spacing w:after="141" w:line="259" w:lineRule="auto"/>
        <w:jc w:val="center"/>
        <w:rPr>
          <w:rFonts w:hint="default" w:ascii="Arial" w:hAnsi="Arial" w:cs="Arial"/>
          <w:b/>
          <w:color w:val="000000"/>
          <w:sz w:val="24"/>
        </w:rPr>
      </w:pPr>
      <w:r>
        <w:rPr>
          <w:rFonts w:hint="default" w:ascii="Arial" w:hAnsi="Arial" w:cs="Arial"/>
          <w:b/>
          <w:color w:val="000000"/>
          <w:sz w:val="24"/>
        </w:rPr>
        <w:t>Roll No.45</w:t>
      </w:r>
    </w:p>
    <w:p>
      <w:pPr>
        <w:spacing w:after="141" w:line="259" w:lineRule="auto"/>
        <w:jc w:val="center"/>
        <w:rPr>
          <w:rFonts w:hint="default" w:ascii="Arial" w:hAnsi="Arial" w:cs="Arial"/>
          <w:b/>
          <w:color w:val="000000"/>
          <w:sz w:val="24"/>
          <w:lang w:val="en-US"/>
        </w:rPr>
      </w:pPr>
      <w:r>
        <w:rPr>
          <w:rFonts w:hint="default" w:ascii="Arial" w:hAnsi="Arial" w:cs="Arial"/>
          <w:b/>
          <w:color w:val="000000"/>
          <w:sz w:val="24"/>
          <w:lang w:val="en-US"/>
        </w:rPr>
        <w:t>Krishna Khilare</w:t>
      </w:r>
    </w:p>
    <w:p>
      <w:pPr>
        <w:spacing w:after="141" w:line="259" w:lineRule="auto"/>
        <w:jc w:val="center"/>
        <w:rPr>
          <w:rFonts w:hint="default" w:ascii="Arial" w:hAnsi="Arial" w:cs="Arial"/>
          <w:b/>
          <w:color w:val="000000"/>
          <w:sz w:val="24"/>
          <w:lang w:val="en-US"/>
        </w:rPr>
      </w:pPr>
      <w:r>
        <w:rPr>
          <w:rFonts w:hint="default" w:ascii="Arial" w:hAnsi="Arial" w:cs="Arial"/>
          <w:b/>
          <w:color w:val="000000"/>
          <w:sz w:val="24"/>
          <w:lang w:val="en-US"/>
        </w:rPr>
        <w:t>Roll No.30</w:t>
      </w:r>
    </w:p>
    <w:p>
      <w:pPr>
        <w:spacing w:after="141" w:line="259" w:lineRule="auto"/>
        <w:ind w:right="50"/>
        <w:jc w:val="center"/>
        <w:rPr>
          <w:rFonts w:hint="default" w:ascii="Arial" w:hAnsi="Arial" w:cs="Arial"/>
          <w:color w:val="000000"/>
        </w:rPr>
      </w:pPr>
      <w:r>
        <w:rPr>
          <w:rFonts w:hint="default" w:ascii="Arial" w:hAnsi="Arial" w:cs="Arial"/>
          <w:i/>
          <w:color w:val="000000"/>
          <w:sz w:val="24"/>
        </w:rPr>
        <w:t>Under the Supervision of</w:t>
      </w:r>
    </w:p>
    <w:p>
      <w:pPr>
        <w:spacing w:after="0" w:line="259" w:lineRule="auto"/>
        <w:jc w:val="center"/>
        <w:rPr>
          <w:rFonts w:hint="default" w:ascii="Arial" w:hAnsi="Arial" w:cs="Arial"/>
          <w:color w:val="000000"/>
        </w:rPr>
      </w:pPr>
      <w:r>
        <w:rPr>
          <w:rFonts w:hint="default" w:ascii="Arial" w:hAnsi="Arial" w:cs="Arial"/>
          <w:b/>
          <w:color w:val="000000"/>
          <w:sz w:val="24"/>
        </w:rPr>
        <w:t>Prof.P</w:t>
      </w:r>
      <w:r>
        <w:rPr>
          <w:rFonts w:hint="default" w:ascii="Arial" w:hAnsi="Arial" w:cs="Arial"/>
          <w:b/>
          <w:color w:val="000000"/>
          <w:sz w:val="24"/>
          <w:lang w:val="en-US"/>
        </w:rPr>
        <w:t xml:space="preserve">oonam </w:t>
      </w:r>
      <w:r>
        <w:rPr>
          <w:rFonts w:hint="default" w:ascii="Arial" w:hAnsi="Arial" w:cs="Arial"/>
          <w:b/>
          <w:color w:val="000000"/>
          <w:sz w:val="24"/>
        </w:rPr>
        <w:t>.B.Lad</w:t>
      </w:r>
    </w:p>
    <w:p>
      <w:pPr>
        <w:spacing w:after="498" w:line="259" w:lineRule="auto"/>
        <w:ind w:left="2112" w:firstLine="0"/>
        <w:jc w:val="left"/>
        <w:rPr>
          <w:rFonts w:hint="default" w:ascii="Arial" w:hAnsi="Arial" w:cs="Arial"/>
          <w:color w:val="000000"/>
        </w:rPr>
      </w:pPr>
      <w:r>
        <w:rPr>
          <w:rFonts w:hint="default" w:ascii="Arial" w:hAnsi="Arial" w:cs="Arial"/>
          <w:color w:val="000000"/>
        </w:rPr>
        <w:drawing>
          <wp:inline distT="0" distB="0" distL="0" distR="0">
            <wp:extent cx="1622425" cy="1604645"/>
            <wp:effectExtent l="0" t="0" r="8255" b="10795"/>
            <wp:docPr id="1032" name="Picture 23"/>
            <wp:cNvGraphicFramePr/>
            <a:graphic xmlns:a="http://schemas.openxmlformats.org/drawingml/2006/main">
              <a:graphicData uri="http://schemas.openxmlformats.org/drawingml/2006/picture">
                <pic:pic xmlns:pic="http://schemas.openxmlformats.org/drawingml/2006/picture">
                  <pic:nvPicPr>
                    <pic:cNvPr id="1032" name="Picture 23"/>
                    <pic:cNvPicPr/>
                  </pic:nvPicPr>
                  <pic:blipFill>
                    <a:blip r:embed="rId34" cstate="print"/>
                    <a:srcRect/>
                    <a:stretch>
                      <a:fillRect/>
                    </a:stretch>
                  </pic:blipFill>
                  <pic:spPr>
                    <a:xfrm>
                      <a:off x="0" y="0"/>
                      <a:ext cx="1622425" cy="1604645"/>
                    </a:xfrm>
                    <a:prstGeom prst="rect">
                      <a:avLst/>
                    </a:prstGeom>
                  </pic:spPr>
                </pic:pic>
              </a:graphicData>
            </a:graphic>
          </wp:inline>
        </w:drawing>
      </w:r>
    </w:p>
    <w:p>
      <w:pPr>
        <w:spacing w:after="131" w:line="259" w:lineRule="auto"/>
        <w:ind w:left="214"/>
        <w:jc w:val="left"/>
        <w:rPr>
          <w:rFonts w:hint="default" w:ascii="Arial" w:hAnsi="Arial" w:cs="Arial"/>
          <w:b/>
          <w:bCs/>
          <w:color w:val="000000"/>
        </w:rPr>
      </w:pPr>
      <w:r>
        <w:rPr>
          <w:rFonts w:hint="default" w:ascii="Arial" w:hAnsi="Arial" w:eastAsia="Calibri" w:cs="Arial"/>
          <w:color w:val="000000"/>
          <w:sz w:val="24"/>
        </w:rPr>
        <w:t xml:space="preserve">      </w:t>
      </w:r>
      <w:r>
        <w:rPr>
          <w:rFonts w:hint="default" w:ascii="Arial" w:hAnsi="Arial" w:eastAsia="Calibri" w:cs="Arial"/>
          <w:b/>
          <w:bCs/>
          <w:color w:val="000000"/>
          <w:sz w:val="24"/>
        </w:rPr>
        <w:t>DEPARTMENT OF INFORMATION</w:t>
      </w:r>
      <w:r>
        <w:rPr>
          <w:rFonts w:hint="default" w:ascii="Arial" w:hAnsi="Arial" w:eastAsia="Calibri" w:cs="Arial"/>
          <w:b/>
          <w:bCs/>
          <w:color w:val="000000"/>
          <w:sz w:val="24"/>
          <w:lang w:val="en-US"/>
        </w:rPr>
        <w:t xml:space="preserve"> </w:t>
      </w:r>
      <w:r>
        <w:rPr>
          <w:rFonts w:hint="default" w:ascii="Arial" w:hAnsi="Arial" w:eastAsia="Calibri" w:cs="Arial"/>
          <w:b/>
          <w:bCs/>
          <w:color w:val="000000"/>
          <w:sz w:val="24"/>
        </w:rPr>
        <w:t>TECHNOLOGY</w:t>
      </w:r>
    </w:p>
    <w:p>
      <w:pPr>
        <w:spacing w:after="131" w:line="259" w:lineRule="auto"/>
        <w:ind w:left="-5"/>
        <w:jc w:val="left"/>
        <w:rPr>
          <w:rFonts w:hint="default" w:ascii="Arial" w:hAnsi="Arial" w:cs="Arial"/>
          <w:b/>
          <w:bCs/>
          <w:color w:val="000000"/>
        </w:rPr>
      </w:pPr>
      <w:r>
        <w:rPr>
          <w:rFonts w:hint="default" w:ascii="Arial" w:hAnsi="Arial" w:eastAsia="Calibri" w:cs="Arial"/>
          <w:b/>
          <w:bCs/>
          <w:color w:val="000000"/>
          <w:sz w:val="24"/>
        </w:rPr>
        <w:t xml:space="preserve">         KONKAN GYANPEETH COLLEGE OF ENGINEERING</w:t>
      </w:r>
    </w:p>
    <w:p>
      <w:pPr>
        <w:spacing w:after="131" w:line="259" w:lineRule="auto"/>
        <w:ind w:left="0" w:firstLine="0"/>
        <w:jc w:val="center"/>
        <w:rPr>
          <w:rFonts w:hint="default" w:ascii="Arial" w:hAnsi="Arial" w:cs="Arial"/>
          <w:color w:val="000000"/>
        </w:rPr>
      </w:pPr>
      <w:r>
        <w:rPr>
          <w:rFonts w:hint="default" w:ascii="Arial" w:hAnsi="Arial" w:eastAsia="Calibri" w:cs="Arial"/>
          <w:color w:val="000000"/>
          <w:sz w:val="24"/>
        </w:rPr>
        <w:t>KARJAT-410201</w:t>
      </w:r>
    </w:p>
    <w:p>
      <w:pPr>
        <w:spacing w:after="57" w:line="259" w:lineRule="auto"/>
        <w:ind w:left="249" w:right="239"/>
        <w:jc w:val="center"/>
        <w:rPr>
          <w:rFonts w:hint="default" w:ascii="Arial" w:hAnsi="Arial" w:cs="Arial"/>
          <w:color w:val="000000"/>
        </w:rPr>
      </w:pPr>
      <w:r>
        <w:rPr>
          <w:rFonts w:hint="default" w:ascii="Arial" w:hAnsi="Arial" w:cs="Arial"/>
          <w:color w:val="000000"/>
          <w:sz w:val="24"/>
          <w:lang w:val="en-US"/>
        </w:rPr>
        <w:t>Decembe</w:t>
      </w:r>
      <w:r>
        <w:rPr>
          <w:rFonts w:hint="default" w:ascii="Arial" w:hAnsi="Arial" w:cs="Arial"/>
          <w:color w:val="000000"/>
          <w:sz w:val="24"/>
        </w:rPr>
        <w:t>r 2020</w:t>
      </w:r>
    </w:p>
    <w:p>
      <w:pPr>
        <w:rPr>
          <w:rFonts w:hint="default" w:ascii="Arial" w:hAnsi="Arial" w:cs="Arial"/>
          <w:color w:val="000000"/>
        </w:rPr>
        <w:sectPr>
          <w:headerReference r:id="rId7" w:type="first"/>
          <w:headerReference r:id="rId5" w:type="default"/>
          <w:footerReference r:id="rId8" w:type="default"/>
          <w:headerReference r:id="rId6" w:type="even"/>
          <w:footerReference r:id="rId9" w:type="even"/>
          <w:pgSz w:w="11918" w:h="16855"/>
          <w:pgMar w:top="1440" w:right="2286" w:bottom="1440" w:left="2853" w:header="720" w:footer="720" w:gutter="0"/>
          <w:cols w:space="720" w:num="1"/>
        </w:sectPr>
      </w:pPr>
    </w:p>
    <w:p>
      <w:pPr>
        <w:pStyle w:val="2"/>
        <w:spacing w:after="360" w:line="259" w:lineRule="auto"/>
        <w:jc w:val="center"/>
        <w:rPr>
          <w:rFonts w:hint="default" w:ascii="Arial" w:hAnsi="Arial" w:cs="Arial"/>
          <w:color w:val="000000"/>
        </w:rPr>
      </w:pPr>
      <w:bookmarkStart w:id="0" w:name="_Toc18543"/>
      <w:r>
        <w:rPr>
          <w:rFonts w:hint="default" w:ascii="Arial" w:hAnsi="Arial" w:cs="Arial"/>
          <w:color w:val="000000"/>
          <w:sz w:val="41"/>
        </w:rPr>
        <w:t>Certificate</w:t>
      </w:r>
      <w:bookmarkEnd w:id="0"/>
    </w:p>
    <w:p>
      <w:pPr>
        <w:spacing w:after="0" w:line="439" w:lineRule="auto"/>
        <w:ind w:left="-5"/>
        <w:rPr>
          <w:rFonts w:hint="default" w:ascii="Arial" w:hAnsi="Arial" w:cs="Arial"/>
          <w:color w:val="000000"/>
        </w:rPr>
      </w:pPr>
      <w:r>
        <w:rPr>
          <w:rFonts w:hint="default" w:ascii="Arial" w:hAnsi="Arial" w:cs="Arial"/>
          <w:color w:val="000000"/>
        </w:rPr>
        <w:t xml:space="preserve">This is to certify that the project entitled </w:t>
      </w:r>
      <w:r>
        <w:rPr>
          <w:rFonts w:hint="default" w:ascii="Arial" w:hAnsi="Arial" w:cs="Arial"/>
          <w:b/>
          <w:color w:val="000000"/>
        </w:rPr>
        <w:t xml:space="preserve">Healthcare Monitoring System using IOT </w:t>
      </w:r>
      <w:r>
        <w:rPr>
          <w:rFonts w:hint="default" w:ascii="Arial" w:hAnsi="Arial" w:cs="Arial"/>
          <w:color w:val="000000"/>
        </w:rPr>
        <w:t xml:space="preserve">is a bonafide work of </w:t>
      </w:r>
      <w:r>
        <w:rPr>
          <w:rFonts w:hint="default" w:ascii="Arial" w:hAnsi="Arial" w:cs="Arial"/>
          <w:b/>
          <w:color w:val="000000"/>
        </w:rPr>
        <w:t>Twinkle Mahajan(Roll No.38)</w:t>
      </w:r>
      <w:r>
        <w:rPr>
          <w:rFonts w:hint="default" w:ascii="Arial" w:hAnsi="Arial" w:cs="Arial"/>
          <w:b/>
          <w:color w:val="000000"/>
          <w:lang w:val="en-US"/>
        </w:rPr>
        <w:t>,</w:t>
      </w:r>
      <w:r>
        <w:rPr>
          <w:rFonts w:hint="default" w:hAnsi="Arial" w:cs="Arial"/>
          <w:b/>
          <w:color w:val="000000"/>
          <w:lang w:val="en-US"/>
        </w:rPr>
        <w:t xml:space="preserve"> bhushan koli(Roll No.32) ,</w:t>
      </w:r>
      <w:r>
        <w:rPr>
          <w:rFonts w:hint="default" w:ascii="Arial" w:hAnsi="Arial" w:cs="Arial"/>
          <w:b/>
          <w:color w:val="000000"/>
        </w:rPr>
        <w:t>Keval Rothe(Roll No.45)</w:t>
      </w:r>
      <w:r>
        <w:rPr>
          <w:rFonts w:hint="default" w:ascii="Arial" w:hAnsi="Arial" w:cs="Arial"/>
          <w:b/>
          <w:color w:val="000000"/>
          <w:lang w:val="en-US"/>
        </w:rPr>
        <w:t>,Krishna Khilare(Roll No.30)</w:t>
      </w:r>
      <w:r>
        <w:rPr>
          <w:rFonts w:hint="default" w:ascii="Arial" w:hAnsi="Arial" w:cs="Arial"/>
          <w:b/>
          <w:color w:val="000000"/>
        </w:rPr>
        <w:t xml:space="preserve"> </w:t>
      </w:r>
      <w:r>
        <w:rPr>
          <w:rFonts w:hint="default" w:ascii="Arial" w:hAnsi="Arial" w:cs="Arial"/>
          <w:color w:val="000000"/>
        </w:rPr>
        <w:t>submitted to the University of Mumbai in partial fulfillment of the requirement for the award of the degree of</w:t>
      </w:r>
      <w:r>
        <w:rPr>
          <w:rFonts w:hint="default" w:ascii="Arial" w:hAnsi="Arial" w:cs="Arial"/>
          <w:color w:val="000000"/>
          <w:lang w:val="en-US"/>
        </w:rPr>
        <w:t xml:space="preserve">  </w:t>
      </w:r>
      <w:r>
        <w:rPr>
          <w:rFonts w:hint="default" w:ascii="Arial" w:hAnsi="Arial" w:cs="Arial"/>
          <w:b/>
          <w:color w:val="000000"/>
        </w:rPr>
        <w:t xml:space="preserve">Undergraduate </w:t>
      </w:r>
      <w:r>
        <w:rPr>
          <w:rFonts w:hint="default" w:ascii="Arial" w:hAnsi="Arial" w:cs="Arial"/>
          <w:color w:val="000000"/>
        </w:rPr>
        <w:t xml:space="preserve">in </w:t>
      </w:r>
      <w:r>
        <w:rPr>
          <w:rFonts w:hint="default" w:ascii="Arial" w:hAnsi="Arial" w:cs="Arial"/>
          <w:color w:val="000000"/>
          <w:lang w:val="en-US"/>
        </w:rPr>
        <w:t xml:space="preserve"> </w:t>
      </w:r>
      <w:r>
        <w:rPr>
          <w:rFonts w:hint="default" w:ascii="Arial" w:hAnsi="Arial" w:cs="Arial"/>
          <w:b/>
          <w:color w:val="000000"/>
        </w:rPr>
        <w:t>DE-PARTMENT OF INFORMATION TECHNOLOGY</w:t>
      </w:r>
      <w:r>
        <w:rPr>
          <w:rFonts w:hint="default" w:ascii="Arial" w:hAnsi="Arial" w:cs="Arial"/>
          <w:color w:val="000000"/>
        </w:rPr>
        <w:t>.</w:t>
      </w:r>
    </w:p>
    <w:p>
      <w:pPr>
        <w:spacing w:after="0" w:line="439" w:lineRule="auto"/>
        <w:ind w:left="-5"/>
        <w:rPr>
          <w:rFonts w:hint="default" w:ascii="Arial" w:hAnsi="Arial" w:cs="Arial"/>
          <w:color w:val="000000"/>
        </w:rPr>
      </w:pPr>
    </w:p>
    <w:p>
      <w:pPr>
        <w:spacing w:after="0" w:line="439" w:lineRule="auto"/>
        <w:ind w:left="-5"/>
        <w:rPr>
          <w:rFonts w:hint="default" w:ascii="Arial" w:hAnsi="Arial" w:cs="Arial"/>
          <w:color w:val="000000"/>
        </w:rPr>
      </w:pPr>
    </w:p>
    <w:p>
      <w:pPr>
        <w:spacing w:after="0" w:line="439" w:lineRule="auto"/>
        <w:ind w:left="-5"/>
        <w:rPr>
          <w:rFonts w:hint="default" w:ascii="Arial" w:hAnsi="Arial" w:cs="Arial"/>
          <w:color w:val="000000"/>
        </w:rPr>
      </w:pPr>
    </w:p>
    <w:p>
      <w:pPr>
        <w:spacing w:after="0" w:line="439" w:lineRule="auto"/>
        <w:ind w:left="-5"/>
        <w:rPr>
          <w:rFonts w:hint="default" w:ascii="Arial" w:hAnsi="Arial" w:cs="Arial"/>
          <w:color w:val="000000"/>
        </w:rPr>
      </w:pPr>
    </w:p>
    <w:p>
      <w:pPr>
        <w:spacing w:after="0" w:line="439" w:lineRule="auto"/>
        <w:ind w:left="-5"/>
        <w:rPr>
          <w:rFonts w:hint="default" w:ascii="Arial" w:hAnsi="Arial" w:cs="Arial"/>
          <w:color w:val="000000"/>
        </w:rPr>
      </w:pPr>
    </w:p>
    <w:p>
      <w:pPr>
        <w:spacing w:after="0" w:line="439" w:lineRule="auto"/>
        <w:ind w:left="0" w:leftChars="0" w:firstLine="0" w:firstLineChars="0"/>
        <w:rPr>
          <w:rFonts w:hint="default" w:ascii="Arial" w:hAnsi="Arial" w:cs="Arial"/>
          <w:color w:val="000000"/>
        </w:rPr>
      </w:pPr>
    </w:p>
    <w:p>
      <w:pPr>
        <w:spacing w:after="314" w:line="266" w:lineRule="auto"/>
        <w:ind w:right="1032"/>
        <w:jc w:val="right"/>
        <w:rPr>
          <w:rFonts w:hint="default" w:ascii="Arial" w:hAnsi="Arial" w:cs="Arial"/>
          <w:color w:val="000000"/>
        </w:rPr>
      </w:pPr>
      <w:r>
        <w:rPr>
          <w:rFonts w:hint="default" w:ascii="Arial" w:hAnsi="Arial" w:cs="Arial"/>
          <w:b/>
          <w:color w:val="000000"/>
          <w:sz w:val="24"/>
        </w:rPr>
        <w:t xml:space="preserve">    Supervisor/Guide</w:t>
      </w:r>
    </w:p>
    <w:p>
      <w:pPr>
        <w:spacing w:after="135" w:line="265" w:lineRule="auto"/>
        <w:ind w:left="5760" w:right="967" w:hanging="5760" w:hangingChars="2400"/>
        <w:jc w:val="both"/>
        <w:rPr>
          <w:rFonts w:hint="default" w:ascii="Arial" w:hAnsi="Arial" w:cs="Arial"/>
          <w:color w:val="000000"/>
        </w:rPr>
      </w:pPr>
      <w:r>
        <w:rPr>
          <w:rFonts w:hint="default" w:ascii="Arial" w:hAnsi="Arial" w:cs="Arial"/>
          <w:color w:val="000000"/>
          <w:sz w:val="24"/>
          <w:lang w:val="en-US"/>
        </w:rPr>
        <w:t xml:space="preserve">                                                                                                                                     </w:t>
      </w:r>
      <w:r>
        <w:rPr>
          <w:rFonts w:hint="default" w:ascii="Arial" w:hAnsi="Arial" w:cs="Arial"/>
          <w:color w:val="000000"/>
          <w:sz w:val="24"/>
        </w:rPr>
        <w:t>Prof.P.B.LAD</w:t>
      </w:r>
    </w:p>
    <w:p>
      <w:pPr>
        <w:spacing w:after="2449" w:line="265" w:lineRule="auto"/>
        <w:ind w:right="212"/>
        <w:jc w:val="right"/>
        <w:rPr>
          <w:rFonts w:hint="default" w:ascii="Arial" w:hAnsi="Arial" w:cs="Arial"/>
          <w:color w:val="000000"/>
        </w:rPr>
      </w:pPr>
      <w:r>
        <w:rPr>
          <w:rFonts w:hint="default" w:ascii="Arial" w:hAnsi="Arial" w:cs="Arial"/>
          <w:color w:val="000000"/>
        </w:rPr>
        <w:t>Department of Information Technology</w:t>
      </w:r>
    </w:p>
    <w:p>
      <w:pPr>
        <w:pStyle w:val="4"/>
        <w:tabs>
          <w:tab w:val="center" w:pos="2129"/>
          <w:tab w:val="center" w:pos="6436"/>
        </w:tabs>
        <w:spacing w:after="356"/>
        <w:ind w:left="0" w:firstLine="0"/>
        <w:rPr>
          <w:rFonts w:hint="default" w:ascii="Arial" w:hAnsi="Arial" w:cs="Arial"/>
          <w:color w:val="000000"/>
        </w:rPr>
      </w:pPr>
      <w:r>
        <w:rPr>
          <w:rFonts w:hint="default" w:ascii="Arial" w:hAnsi="Arial" w:eastAsia="Calibri" w:cs="Arial"/>
          <w:b w:val="0"/>
          <w:color w:val="000000"/>
          <w:sz w:val="22"/>
        </w:rPr>
        <w:tab/>
      </w:r>
      <w:r>
        <w:rPr>
          <w:rFonts w:hint="default" w:ascii="Arial" w:hAnsi="Arial" w:cs="Arial"/>
          <w:color w:val="000000"/>
          <w:sz w:val="24"/>
        </w:rPr>
        <w:t>Head of Department</w:t>
      </w:r>
      <w:r>
        <w:rPr>
          <w:rFonts w:hint="default" w:ascii="Arial" w:hAnsi="Arial" w:cs="Arial"/>
          <w:color w:val="000000"/>
          <w:sz w:val="24"/>
        </w:rPr>
        <w:tab/>
      </w:r>
      <w:r>
        <w:rPr>
          <w:rFonts w:hint="default" w:ascii="Arial" w:hAnsi="Arial" w:cs="Arial"/>
          <w:color w:val="000000"/>
          <w:sz w:val="24"/>
        </w:rPr>
        <w:t>Principal</w:t>
      </w:r>
    </w:p>
    <w:p>
      <w:pPr>
        <w:tabs>
          <w:tab w:val="center" w:pos="2129"/>
          <w:tab w:val="center" w:pos="6436"/>
        </w:tabs>
        <w:spacing w:after="180" w:line="259" w:lineRule="auto"/>
        <w:ind w:left="0" w:firstLine="0"/>
        <w:jc w:val="left"/>
        <w:rPr>
          <w:rFonts w:hint="default" w:ascii="Arial" w:hAnsi="Arial" w:cs="Arial"/>
          <w:color w:val="000000"/>
        </w:rPr>
      </w:pPr>
      <w:r>
        <w:rPr>
          <w:rFonts w:hint="default" w:ascii="Arial" w:hAnsi="Arial" w:eastAsia="Calibri" w:cs="Arial"/>
          <w:color w:val="000000"/>
        </w:rPr>
        <w:tab/>
      </w:r>
      <w:r>
        <w:rPr>
          <w:rFonts w:hint="default" w:ascii="Arial" w:hAnsi="Arial" w:eastAsia="Calibri" w:cs="Arial"/>
          <w:color w:val="000000"/>
          <w:lang w:val="en-US"/>
        </w:rPr>
        <w:t>Dr</w:t>
      </w:r>
      <w:r>
        <w:rPr>
          <w:rFonts w:hint="default" w:ascii="Arial" w:hAnsi="Arial" w:cs="Arial"/>
          <w:color w:val="000000"/>
          <w:sz w:val="24"/>
        </w:rPr>
        <w:t>.</w:t>
      </w:r>
      <w:r>
        <w:rPr>
          <w:rFonts w:hint="default" w:ascii="Arial" w:hAnsi="Arial" w:cs="Arial"/>
          <w:color w:val="000000"/>
          <w:sz w:val="24"/>
          <w:lang w:val="en-US"/>
        </w:rPr>
        <w:t xml:space="preserve">Anil S.Kale </w:t>
      </w:r>
      <w:r>
        <w:rPr>
          <w:rFonts w:hint="default" w:ascii="Arial" w:hAnsi="Arial" w:cs="Arial"/>
          <w:color w:val="000000"/>
          <w:sz w:val="24"/>
        </w:rPr>
        <w:tab/>
      </w:r>
      <w:r>
        <w:rPr>
          <w:rFonts w:hint="default" w:ascii="Arial" w:hAnsi="Arial" w:cs="Arial"/>
          <w:color w:val="000000"/>
          <w:sz w:val="24"/>
        </w:rPr>
        <w:t>Dr.M.J.LENGARE</w:t>
      </w:r>
    </w:p>
    <w:p>
      <w:pPr>
        <w:tabs>
          <w:tab w:val="center" w:pos="2129"/>
          <w:tab w:val="right" w:pos="8517"/>
        </w:tabs>
        <w:spacing w:after="3" w:line="265" w:lineRule="auto"/>
        <w:ind w:left="0" w:right="-15" w:firstLine="0"/>
        <w:jc w:val="left"/>
        <w:rPr>
          <w:rFonts w:hint="default" w:ascii="Arial" w:hAnsi="Arial" w:cs="Arial"/>
          <w:color w:val="000000"/>
        </w:rPr>
      </w:pPr>
      <w:r>
        <w:rPr>
          <w:rFonts w:hint="default" w:ascii="Arial" w:hAnsi="Arial" w:eastAsia="Calibri" w:cs="Arial"/>
          <w:color w:val="000000"/>
        </w:rPr>
        <w:tab/>
      </w:r>
      <w:r>
        <w:rPr>
          <w:rFonts w:hint="default" w:ascii="Arial" w:hAnsi="Arial" w:cs="Arial"/>
          <w:color w:val="000000"/>
        </w:rPr>
        <w:t>Department of Information Technology</w:t>
      </w:r>
      <w:r>
        <w:rPr>
          <w:rFonts w:hint="default" w:ascii="Arial" w:hAnsi="Arial" w:cs="Arial"/>
          <w:color w:val="000000"/>
        </w:rPr>
        <w:tab/>
      </w:r>
      <w:r>
        <w:rPr>
          <w:rFonts w:hint="default" w:ascii="Arial" w:hAnsi="Arial" w:cs="Arial"/>
          <w:color w:val="000000"/>
        </w:rPr>
        <w:t>Konkan Gyanpeeth College of Engineering</w:t>
      </w:r>
    </w:p>
    <w:p>
      <w:pPr>
        <w:tabs>
          <w:tab w:val="center" w:pos="2129"/>
          <w:tab w:val="right" w:pos="8517"/>
        </w:tabs>
        <w:spacing w:after="3" w:line="265" w:lineRule="auto"/>
        <w:ind w:left="0" w:right="-15" w:firstLine="0"/>
        <w:jc w:val="left"/>
        <w:rPr>
          <w:rFonts w:hint="default" w:ascii="Arial" w:hAnsi="Arial" w:cs="Arial"/>
          <w:color w:val="000000"/>
        </w:rPr>
      </w:pPr>
    </w:p>
    <w:p>
      <w:pPr>
        <w:pStyle w:val="2"/>
        <w:spacing w:after="360" w:line="259" w:lineRule="auto"/>
        <w:jc w:val="center"/>
        <w:rPr>
          <w:rFonts w:hint="default" w:ascii="Arial" w:hAnsi="Arial" w:cs="Arial"/>
          <w:color w:val="000000"/>
        </w:rPr>
      </w:pPr>
      <w:bookmarkStart w:id="1" w:name="_Toc18544"/>
      <w:r>
        <w:rPr>
          <w:rFonts w:hint="default" w:ascii="Arial" w:hAnsi="Arial" w:cs="Arial"/>
          <w:color w:val="000000"/>
          <w:sz w:val="41"/>
        </w:rPr>
        <w:t>Project Report Approval</w:t>
      </w:r>
      <w:bookmarkEnd w:id="1"/>
    </w:p>
    <w:p>
      <w:pPr>
        <w:spacing w:after="161" w:line="265" w:lineRule="auto"/>
        <w:ind w:left="-5"/>
        <w:rPr>
          <w:rFonts w:hint="default" w:ascii="Arial" w:hAnsi="Arial" w:cs="Arial"/>
          <w:color w:val="000000"/>
        </w:rPr>
      </w:pPr>
      <w:r>
        <w:rPr>
          <w:rFonts w:hint="default" w:ascii="Arial" w:hAnsi="Arial" w:cs="Arial"/>
          <w:color w:val="000000"/>
        </w:rPr>
        <w:t xml:space="preserve">This project report entitled </w:t>
      </w:r>
      <w:r>
        <w:rPr>
          <w:rFonts w:hint="default" w:ascii="Arial" w:hAnsi="Arial" w:cs="Arial"/>
          <w:b/>
          <w:color w:val="000000"/>
        </w:rPr>
        <w:t xml:space="preserve">Healthcare Monitoring System using IOT </w:t>
      </w:r>
      <w:r>
        <w:rPr>
          <w:rFonts w:hint="default" w:ascii="Arial" w:hAnsi="Arial" w:cs="Arial"/>
          <w:color w:val="000000"/>
        </w:rPr>
        <w:t xml:space="preserve">by </w:t>
      </w:r>
      <w:r>
        <w:rPr>
          <w:rFonts w:hint="default" w:ascii="Arial" w:hAnsi="Arial" w:cs="Arial"/>
          <w:b/>
          <w:color w:val="000000"/>
        </w:rPr>
        <w:t>Twinkle Mahajan(Roll No. 38)</w:t>
      </w:r>
      <w:r>
        <w:rPr>
          <w:rFonts w:hint="default" w:ascii="Arial" w:hAnsi="Arial" w:cs="Arial"/>
          <w:b/>
          <w:color w:val="000000"/>
          <w:lang w:val="en-US"/>
        </w:rPr>
        <w:t>,</w:t>
      </w:r>
      <w:r>
        <w:rPr>
          <w:rFonts w:hint="default" w:hAnsi="Arial" w:cs="Arial"/>
          <w:b/>
          <w:color w:val="000000"/>
          <w:lang w:val="en-US"/>
        </w:rPr>
        <w:t xml:space="preserve"> Bhushan koli ( Roll No.32),</w:t>
      </w:r>
      <w:r>
        <w:rPr>
          <w:rFonts w:hint="default" w:ascii="Arial" w:hAnsi="Arial" w:cs="Arial"/>
          <w:b/>
          <w:color w:val="000000"/>
        </w:rPr>
        <w:t>Keval Rothe(Roll No.45)</w:t>
      </w:r>
      <w:r>
        <w:rPr>
          <w:rFonts w:hint="default" w:ascii="Arial" w:hAnsi="Arial" w:cs="Arial"/>
          <w:b/>
          <w:color w:val="000000"/>
          <w:lang w:val="en-US"/>
        </w:rPr>
        <w:t>,Krishna Khilare(Roll No.30)</w:t>
      </w:r>
      <w:r>
        <w:rPr>
          <w:rFonts w:hint="default" w:ascii="Arial" w:hAnsi="Arial" w:cs="Arial"/>
          <w:b/>
          <w:color w:val="000000"/>
        </w:rPr>
        <w:t xml:space="preserve"> </w:t>
      </w:r>
      <w:r>
        <w:rPr>
          <w:rFonts w:hint="default" w:ascii="Arial" w:hAnsi="Arial" w:cs="Arial"/>
          <w:color w:val="000000"/>
        </w:rPr>
        <w:t xml:space="preserve">is approved for the degree of </w:t>
      </w:r>
      <w:r>
        <w:rPr>
          <w:rFonts w:hint="default" w:ascii="Arial" w:hAnsi="Arial" w:cs="Arial"/>
          <w:b/>
          <w:color w:val="000000"/>
        </w:rPr>
        <w:t>DEPARTMENT OF INFORMATION TECHNOLOGY</w:t>
      </w:r>
      <w:r>
        <w:rPr>
          <w:rFonts w:hint="default" w:ascii="Arial" w:hAnsi="Arial" w:cs="Arial"/>
          <w:color w:val="000000"/>
        </w:rPr>
        <w:t>.</w:t>
      </w:r>
    </w:p>
    <w:p>
      <w:pPr>
        <w:spacing w:after="1489" w:line="421" w:lineRule="auto"/>
        <w:ind w:left="6490" w:leftChars="0" w:firstLine="720" w:firstLineChars="0"/>
        <w:rPr>
          <w:rFonts w:hint="default" w:ascii="Arial" w:hAnsi="Arial" w:cs="Arial"/>
          <w:b/>
          <w:bCs/>
          <w:color w:val="000000"/>
          <w:lang w:val="en-US"/>
        </w:rPr>
      </w:pPr>
      <w:r>
        <w:rPr>
          <w:rFonts w:hint="default" w:ascii="Arial" w:hAnsi="Arial" w:cs="Arial"/>
          <w:b/>
          <w:bCs/>
          <w:color w:val="000000"/>
          <w:lang w:val="en-US"/>
        </w:rPr>
        <w:t>Examiners</w:t>
      </w:r>
    </w:p>
    <w:p>
      <w:pPr>
        <w:spacing w:after="1489" w:line="421" w:lineRule="auto"/>
        <w:ind w:left="220" w:leftChars="100" w:firstLine="6478" w:firstLineChars="2943"/>
        <w:rPr>
          <w:rFonts w:hint="default" w:ascii="Arial" w:hAnsi="Arial" w:cs="Arial"/>
          <w:b/>
          <w:bCs/>
          <w:color w:val="000000"/>
          <w:lang w:val="en-US"/>
        </w:rPr>
      </w:pPr>
      <w:r>
        <w:rPr>
          <w:rFonts w:hint="default" w:ascii="Arial" w:hAnsi="Arial" w:cs="Arial"/>
          <w:b/>
          <w:bCs/>
          <w:color w:val="000000"/>
          <w:lang w:val="en-US"/>
        </w:rPr>
        <w:t>1.……………….</w:t>
      </w:r>
    </w:p>
    <w:p>
      <w:pPr>
        <w:spacing w:after="1489" w:line="421" w:lineRule="auto"/>
        <w:ind w:left="220" w:leftChars="100" w:firstLine="6478" w:firstLineChars="2943"/>
        <w:rPr>
          <w:rFonts w:hint="default" w:ascii="Arial" w:hAnsi="Arial" w:cs="Arial"/>
          <w:b/>
          <w:bCs/>
          <w:color w:val="000000"/>
          <w:lang w:val="en-US"/>
        </w:rPr>
      </w:pPr>
      <w:r>
        <w:rPr>
          <w:rFonts w:hint="default" w:ascii="Arial" w:hAnsi="Arial" w:cs="Arial"/>
          <w:b/>
          <w:bCs/>
          <w:color w:val="000000"/>
          <w:lang w:val="en-US"/>
        </w:rPr>
        <w:t>2.………………..</w:t>
      </w: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lang w:val="en-US"/>
        </w:rPr>
      </w:pP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lang w:val="en-US"/>
        </w:rPr>
      </w:pP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lang w:val="en-US"/>
        </w:rPr>
      </w:pP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lang w:val="en-US"/>
        </w:rPr>
      </w:pP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lang w:val="en-US"/>
        </w:rPr>
      </w:pPr>
      <w:r>
        <w:rPr>
          <w:rFonts w:hint="default" w:ascii="Arial" w:hAnsi="Arial" w:cs="Arial"/>
          <w:b/>
          <w:bCs/>
          <w:color w:val="000000"/>
          <w:lang w:val="en-US"/>
        </w:rPr>
        <w:t xml:space="preserve">Date: </w:t>
      </w: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lang w:val="en-US"/>
        </w:rPr>
      </w:pPr>
      <w:r>
        <w:rPr>
          <w:rFonts w:hint="default" w:ascii="Arial" w:hAnsi="Arial" w:cs="Arial"/>
          <w:b/>
          <w:bCs/>
          <w:color w:val="000000"/>
          <w:lang w:val="en-US"/>
        </w:rPr>
        <w:t>Place:</w:t>
      </w:r>
    </w:p>
    <w:p>
      <w:pPr>
        <w:pStyle w:val="2"/>
        <w:spacing w:after="334" w:line="259" w:lineRule="auto"/>
        <w:ind w:left="405" w:leftChars="184" w:firstLine="2231" w:firstLineChars="544"/>
        <w:jc w:val="both"/>
        <w:rPr>
          <w:rFonts w:hint="default" w:ascii="Arial" w:hAnsi="Arial" w:cs="Arial"/>
          <w:color w:val="000000"/>
        </w:rPr>
      </w:pPr>
      <w:bookmarkStart w:id="2" w:name="_Toc18545"/>
      <w:r>
        <w:rPr>
          <w:rFonts w:hint="default" w:ascii="Arial" w:hAnsi="Arial" w:cs="Arial"/>
          <w:color w:val="000000"/>
          <w:sz w:val="41"/>
        </w:rPr>
        <w:t>Declaration</w:t>
      </w:r>
      <w:bookmarkEnd w:id="2"/>
    </w:p>
    <w:p>
      <w:pPr>
        <w:pageBreakBefore w:val="0"/>
        <w:widowControl/>
        <w:kinsoku/>
        <w:overflowPunct/>
        <w:topLinePunct w:val="0"/>
        <w:autoSpaceDE/>
        <w:autoSpaceDN/>
        <w:bidi w:val="0"/>
        <w:adjustRightInd/>
        <w:snapToGrid/>
        <w:spacing w:after="400"/>
        <w:ind w:left="-5"/>
        <w:textAlignment w:val="auto"/>
        <w:rPr>
          <w:rFonts w:hint="default" w:ascii="Arial" w:hAnsi="Arial" w:cs="Arial"/>
          <w:color w:val="000000"/>
        </w:rPr>
      </w:pPr>
      <w:r>
        <w:rPr>
          <w:rFonts w:hint="default" w:ascii="Arial" w:hAnsi="Arial" w:cs="Arial"/>
          <w:color w:val="000000"/>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pPr>
        <w:pageBreakBefore w:val="0"/>
        <w:widowControl/>
        <w:kinsoku/>
        <w:wordWrap/>
        <w:overflowPunct/>
        <w:topLinePunct w:val="0"/>
        <w:autoSpaceDE/>
        <w:autoSpaceDN/>
        <w:bidi w:val="0"/>
        <w:adjustRightInd/>
        <w:snapToGrid/>
        <w:spacing w:after="400" w:line="265" w:lineRule="auto"/>
        <w:ind w:left="238" w:leftChars="108" w:firstLine="7067" w:firstLineChars="2943"/>
        <w:jc w:val="both"/>
        <w:textAlignment w:val="auto"/>
        <w:rPr>
          <w:rFonts w:hint="default" w:ascii="Arial" w:hAnsi="Arial" w:cs="Arial"/>
          <w:color w:val="000000"/>
        </w:rPr>
      </w:pPr>
      <w:r>
        <w:rPr>
          <w:rFonts w:hint="default" w:ascii="Arial" w:hAnsi="Arial" w:cs="Arial"/>
          <w:b/>
          <w:color w:val="000000"/>
          <w:sz w:val="24"/>
        </w:rPr>
        <w:t>Signature</w:t>
      </w:r>
    </w:p>
    <w:p>
      <w:pPr>
        <w:pageBreakBefore w:val="0"/>
        <w:widowControl/>
        <w:kinsoku/>
        <w:wordWrap/>
        <w:overflowPunct/>
        <w:topLinePunct w:val="0"/>
        <w:autoSpaceDE/>
        <w:autoSpaceDN/>
        <w:bidi w:val="0"/>
        <w:adjustRightInd/>
        <w:snapToGrid/>
        <w:spacing w:after="400" w:line="266" w:lineRule="auto"/>
        <w:ind w:leftChars="200" w:right="357"/>
        <w:jc w:val="right"/>
        <w:textAlignment w:val="auto"/>
        <w:rPr>
          <w:rFonts w:hint="default" w:ascii="Arial" w:hAnsi="Arial" w:cs="Arial"/>
          <w:color w:val="000000"/>
        </w:rPr>
      </w:pPr>
      <w:r>
        <w:rPr>
          <w:rFonts w:hint="default" w:ascii="Arial" w:hAnsi="Arial" w:cs="Arial"/>
          <w:b/>
          <w:color w:val="000000"/>
          <w:sz w:val="24"/>
        </w:rPr>
        <w:t>(</w:t>
      </w:r>
      <w:r>
        <w:rPr>
          <w:rFonts w:hint="default" w:hAnsi="Arial" w:cs="Arial"/>
          <w:b/>
          <w:color w:val="000000"/>
          <w:sz w:val="24"/>
          <w:lang w:val="en-US"/>
        </w:rPr>
        <w:t>Twinkle Mahajan)</w:t>
      </w:r>
      <w:r>
        <w:rPr>
          <w:rFonts w:hint="default" w:ascii="Arial" w:hAnsi="Arial" w:cs="Arial"/>
          <w:b/>
          <w:color w:val="000000"/>
          <w:sz w:val="24"/>
        </w:rPr>
        <w:t xml:space="preserve"> Roll No 3</w:t>
      </w:r>
      <w:r>
        <w:rPr>
          <w:rFonts w:hint="default" w:hAnsi="Arial" w:cs="Arial"/>
          <w:b/>
          <w:color w:val="000000"/>
          <w:sz w:val="24"/>
          <w:lang w:val="en-US"/>
        </w:rPr>
        <w:t>8</w:t>
      </w:r>
    </w:p>
    <w:p>
      <w:pPr>
        <w:pStyle w:val="4"/>
        <w:pageBreakBefore w:val="0"/>
        <w:widowControl/>
        <w:kinsoku/>
        <w:wordWrap/>
        <w:overflowPunct/>
        <w:topLinePunct w:val="0"/>
        <w:autoSpaceDE/>
        <w:autoSpaceDN/>
        <w:bidi w:val="0"/>
        <w:adjustRightInd/>
        <w:snapToGrid/>
        <w:spacing w:after="400"/>
        <w:ind w:left="460" w:leftChars="209" w:firstLine="6586" w:firstLineChars="2743"/>
        <w:jc w:val="both"/>
        <w:textAlignment w:val="auto"/>
        <w:rPr>
          <w:rFonts w:hint="default" w:ascii="Arial" w:hAnsi="Arial" w:cs="Arial"/>
          <w:color w:val="000000"/>
        </w:rPr>
      </w:pPr>
      <w:r>
        <w:rPr>
          <w:rFonts w:hint="default" w:ascii="Arial" w:hAnsi="Arial" w:cs="Arial"/>
          <w:color w:val="000000"/>
          <w:sz w:val="24"/>
          <w:lang w:val="en-US"/>
        </w:rPr>
        <w:t xml:space="preserve">    </w:t>
      </w:r>
      <w:r>
        <w:rPr>
          <w:rFonts w:hint="default" w:ascii="Arial" w:hAnsi="Arial" w:cs="Arial"/>
          <w:color w:val="000000"/>
          <w:sz w:val="24"/>
        </w:rPr>
        <w:t xml:space="preserve"> Signature</w:t>
      </w:r>
    </w:p>
    <w:p>
      <w:pPr>
        <w:pageBreakBefore w:val="0"/>
        <w:widowControl/>
        <w:kinsoku/>
        <w:wordWrap/>
        <w:overflowPunct/>
        <w:topLinePunct w:val="0"/>
        <w:autoSpaceDE/>
        <w:autoSpaceDN/>
        <w:bidi w:val="0"/>
        <w:adjustRightInd/>
        <w:snapToGrid/>
        <w:spacing w:after="400" w:line="266" w:lineRule="auto"/>
        <w:ind w:leftChars="100" w:right="-5"/>
        <w:jc w:val="right"/>
        <w:textAlignment w:val="auto"/>
        <w:rPr>
          <w:rFonts w:hint="default" w:ascii="Arial" w:hAnsi="Arial" w:cs="Arial"/>
          <w:color w:val="000000"/>
        </w:rPr>
      </w:pPr>
      <w:r>
        <w:rPr>
          <w:rFonts w:hint="default" w:ascii="Arial" w:hAnsi="Arial" w:cs="Arial"/>
          <w:b/>
          <w:color w:val="000000"/>
          <w:sz w:val="24"/>
        </w:rPr>
        <w:t>(</w:t>
      </w:r>
      <w:r>
        <w:rPr>
          <w:rFonts w:hint="default" w:hAnsi="Arial" w:cs="Arial"/>
          <w:b/>
          <w:color w:val="000000"/>
          <w:sz w:val="24"/>
          <w:lang w:val="en-US"/>
        </w:rPr>
        <w:t xml:space="preserve">Bhushan koli </w:t>
      </w:r>
      <w:r>
        <w:rPr>
          <w:rFonts w:hint="default" w:ascii="Arial" w:hAnsi="Arial" w:cs="Arial"/>
          <w:b/>
          <w:color w:val="000000"/>
          <w:sz w:val="24"/>
        </w:rPr>
        <w:t>) Roll No 3</w:t>
      </w:r>
      <w:r>
        <w:rPr>
          <w:rFonts w:hint="default" w:hAnsi="Arial" w:cs="Arial"/>
          <w:b/>
          <w:color w:val="000000"/>
          <w:sz w:val="24"/>
          <w:lang w:val="en-US"/>
        </w:rPr>
        <w:t>2</w:t>
      </w:r>
    </w:p>
    <w:p>
      <w:pPr>
        <w:pageBreakBefore w:val="0"/>
        <w:widowControl/>
        <w:kinsoku/>
        <w:wordWrap/>
        <w:overflowPunct/>
        <w:topLinePunct w:val="0"/>
        <w:autoSpaceDE/>
        <w:autoSpaceDN/>
        <w:bidi w:val="0"/>
        <w:adjustRightInd/>
        <w:snapToGrid/>
        <w:spacing w:after="400" w:line="404" w:lineRule="auto"/>
        <w:ind w:left="230" w:leftChars="100" w:right="251"/>
        <w:jc w:val="right"/>
        <w:textAlignment w:val="auto"/>
        <w:rPr>
          <w:rFonts w:hint="default" w:ascii="Arial" w:hAnsi="Arial" w:cs="Arial"/>
          <w:b/>
          <w:color w:val="000000"/>
          <w:sz w:val="24"/>
        </w:rPr>
      </w:pPr>
      <w:r>
        <w:rPr>
          <w:rFonts w:hint="default" w:ascii="Arial" w:hAnsi="Arial" w:cs="Arial"/>
          <w:b/>
          <w:color w:val="000000"/>
          <w:sz w:val="24"/>
        </w:rPr>
        <w:t xml:space="preserve">                  </w:t>
      </w:r>
      <w:r>
        <w:rPr>
          <w:rFonts w:hint="default" w:ascii="Arial" w:hAnsi="Arial" w:cs="Arial"/>
          <w:b/>
          <w:color w:val="000000"/>
          <w:sz w:val="24"/>
          <w:lang w:val="en-US"/>
        </w:rPr>
        <w:t xml:space="preserve">                            </w:t>
      </w:r>
      <w:r>
        <w:rPr>
          <w:rFonts w:hint="default" w:ascii="Arial" w:hAnsi="Arial" w:cs="Arial"/>
          <w:b/>
          <w:color w:val="000000"/>
          <w:sz w:val="24"/>
        </w:rPr>
        <w:t xml:space="preserve"> </w:t>
      </w:r>
      <w:r>
        <w:rPr>
          <w:rFonts w:hint="default" w:ascii="Arial" w:hAnsi="Arial" w:cs="Arial"/>
          <w:b/>
          <w:color w:val="000000"/>
          <w:sz w:val="24"/>
          <w:lang w:val="en-US"/>
        </w:rPr>
        <w:t xml:space="preserve">      </w:t>
      </w:r>
      <w:r>
        <w:rPr>
          <w:rFonts w:hint="default" w:ascii="Arial" w:hAnsi="Arial" w:cs="Arial"/>
          <w:b/>
          <w:color w:val="000000"/>
          <w:sz w:val="24"/>
        </w:rPr>
        <w:t xml:space="preserve">  Signature                                             </w:t>
      </w:r>
      <w:r>
        <w:rPr>
          <w:rFonts w:hint="default" w:ascii="Arial" w:hAnsi="Arial" w:cs="Arial"/>
          <w:b/>
          <w:color w:val="000000"/>
          <w:sz w:val="24"/>
          <w:lang w:val="en-US"/>
        </w:rPr>
        <w:t xml:space="preserve">                               </w:t>
      </w:r>
      <w:r>
        <w:rPr>
          <w:rFonts w:hint="default" w:ascii="Arial" w:hAnsi="Arial" w:cs="Arial"/>
          <w:b/>
          <w:color w:val="000000"/>
          <w:sz w:val="24"/>
        </w:rPr>
        <w:t>(Keval Rothe) Roll No 45</w:t>
      </w:r>
    </w:p>
    <w:p>
      <w:pPr>
        <w:keepNext w:val="0"/>
        <w:keepLines w:val="0"/>
        <w:pageBreakBefore w:val="0"/>
        <w:widowControl/>
        <w:kinsoku/>
        <w:wordWrap/>
        <w:overflowPunct/>
        <w:topLinePunct w:val="0"/>
        <w:autoSpaceDE/>
        <w:autoSpaceDN/>
        <w:bidi w:val="0"/>
        <w:adjustRightInd/>
        <w:snapToGrid/>
        <w:spacing w:after="180" w:line="404" w:lineRule="auto"/>
        <w:ind w:left="231" w:leftChars="100" w:right="249" w:hanging="11"/>
        <w:jc w:val="right"/>
        <w:textAlignment w:val="auto"/>
        <w:rPr>
          <w:rFonts w:hint="default" w:ascii="Arial" w:hAnsi="Arial" w:cs="Arial"/>
          <w:b/>
          <w:color w:val="000000"/>
          <w:sz w:val="24"/>
          <w:lang w:val="en-US"/>
        </w:rPr>
      </w:pPr>
      <w:r>
        <w:rPr>
          <w:rFonts w:hint="default" w:ascii="Arial" w:hAnsi="Arial" w:cs="Arial"/>
          <w:b/>
          <w:color w:val="000000"/>
          <w:sz w:val="24"/>
          <w:lang w:val="en-US"/>
        </w:rPr>
        <w:t>Signature</w:t>
      </w:r>
    </w:p>
    <w:p>
      <w:pPr>
        <w:keepNext w:val="0"/>
        <w:keepLines w:val="0"/>
        <w:pageBreakBefore w:val="0"/>
        <w:widowControl/>
        <w:kinsoku/>
        <w:wordWrap w:val="0"/>
        <w:overflowPunct/>
        <w:topLinePunct w:val="0"/>
        <w:autoSpaceDE/>
        <w:autoSpaceDN/>
        <w:bidi w:val="0"/>
        <w:adjustRightInd/>
        <w:snapToGrid/>
        <w:spacing w:after="180" w:line="404" w:lineRule="auto"/>
        <w:ind w:left="231" w:leftChars="100" w:right="249" w:hanging="11"/>
        <w:jc w:val="right"/>
        <w:textAlignment w:val="auto"/>
        <w:rPr>
          <w:rFonts w:hint="default" w:ascii="Arial" w:hAnsi="Arial" w:cs="Arial"/>
          <w:b/>
          <w:color w:val="000000"/>
          <w:sz w:val="24"/>
          <w:lang w:val="en-US"/>
        </w:rPr>
      </w:pPr>
      <w:r>
        <w:rPr>
          <w:rFonts w:hint="default" w:ascii="Arial" w:hAnsi="Arial" w:cs="Arial"/>
          <w:b/>
          <w:color w:val="000000"/>
          <w:sz w:val="24"/>
          <w:lang w:val="en-US"/>
        </w:rPr>
        <w:t>(Krishna Khilare) Roll No 30</w:t>
      </w:r>
    </w:p>
    <w:p>
      <w:pPr>
        <w:keepNext w:val="0"/>
        <w:keepLines w:val="0"/>
        <w:pageBreakBefore w:val="0"/>
        <w:widowControl/>
        <w:kinsoku/>
        <w:wordWrap w:val="0"/>
        <w:overflowPunct/>
        <w:topLinePunct w:val="0"/>
        <w:autoSpaceDE/>
        <w:autoSpaceDN/>
        <w:bidi w:val="0"/>
        <w:adjustRightInd/>
        <w:snapToGrid/>
        <w:spacing w:after="180" w:line="404" w:lineRule="auto"/>
        <w:ind w:left="231" w:leftChars="100" w:right="249" w:hanging="11"/>
        <w:jc w:val="right"/>
        <w:textAlignment w:val="auto"/>
        <w:rPr>
          <w:rFonts w:hint="default" w:ascii="Arial" w:hAnsi="Arial" w:cs="Arial"/>
          <w:b/>
          <w:color w:val="000000"/>
        </w:rPr>
      </w:pPr>
    </w:p>
    <w:p>
      <w:pPr>
        <w:keepNext w:val="0"/>
        <w:keepLines w:val="0"/>
        <w:pageBreakBefore w:val="0"/>
        <w:widowControl/>
        <w:kinsoku/>
        <w:wordWrap w:val="0"/>
        <w:overflowPunct/>
        <w:topLinePunct w:val="0"/>
        <w:autoSpaceDE/>
        <w:autoSpaceDN/>
        <w:bidi w:val="0"/>
        <w:adjustRightInd/>
        <w:snapToGrid/>
        <w:spacing w:after="180" w:line="404" w:lineRule="auto"/>
        <w:ind w:left="231" w:leftChars="100" w:right="249" w:hanging="11"/>
        <w:jc w:val="right"/>
        <w:textAlignment w:val="auto"/>
        <w:rPr>
          <w:rFonts w:hint="default" w:ascii="Arial" w:hAnsi="Arial" w:cs="Arial"/>
          <w:b/>
          <w:color w:val="000000"/>
        </w:rPr>
      </w:pPr>
    </w:p>
    <w:p>
      <w:pPr>
        <w:keepNext w:val="0"/>
        <w:keepLines w:val="0"/>
        <w:pageBreakBefore w:val="0"/>
        <w:widowControl/>
        <w:kinsoku/>
        <w:wordWrap w:val="0"/>
        <w:overflowPunct/>
        <w:topLinePunct w:val="0"/>
        <w:autoSpaceDE/>
        <w:autoSpaceDN/>
        <w:bidi w:val="0"/>
        <w:adjustRightInd/>
        <w:snapToGrid/>
        <w:spacing w:after="180" w:line="404" w:lineRule="auto"/>
        <w:ind w:left="231" w:leftChars="100" w:right="249" w:hanging="11"/>
        <w:jc w:val="both"/>
        <w:textAlignment w:val="auto"/>
        <w:rPr>
          <w:rFonts w:hint="default" w:ascii="Arial" w:hAnsi="Arial" w:cs="Arial"/>
          <w:color w:val="000000"/>
        </w:rPr>
      </w:pPr>
      <w:r>
        <w:rPr>
          <w:rFonts w:hint="default" w:ascii="Arial" w:hAnsi="Arial" w:cs="Arial"/>
          <w:b/>
          <w:color w:val="000000"/>
        </w:rPr>
        <w:t>Date.</w:t>
      </w:r>
    </w:p>
    <w:p>
      <w:pPr>
        <w:pageBreakBefore w:val="0"/>
        <w:widowControl/>
        <w:kinsoku/>
        <w:overflowPunct/>
        <w:topLinePunct w:val="0"/>
        <w:autoSpaceDE/>
        <w:autoSpaceDN/>
        <w:bidi w:val="0"/>
        <w:adjustRightInd/>
        <w:snapToGrid/>
        <w:spacing w:after="400"/>
        <w:textAlignment w:val="auto"/>
        <w:rPr>
          <w:rFonts w:hint="default" w:ascii="Arial" w:hAnsi="Arial" w:cs="Arial"/>
          <w:color w:val="000000"/>
        </w:rPr>
      </w:pPr>
    </w:p>
    <w:p>
      <w:pPr>
        <w:pStyle w:val="2"/>
        <w:spacing w:after="334" w:line="259" w:lineRule="auto"/>
        <w:ind w:left="405" w:leftChars="184" w:firstLine="2847" w:firstLineChars="694"/>
        <w:jc w:val="both"/>
        <w:rPr>
          <w:rFonts w:hint="default" w:ascii="Arial" w:hAnsi="Arial" w:cs="Arial"/>
          <w:color w:val="000000"/>
          <w:lang w:val="en-US"/>
        </w:rPr>
      </w:pPr>
      <w:r>
        <w:rPr>
          <w:rFonts w:hint="default" w:ascii="Arial" w:hAnsi="Arial" w:cs="Arial"/>
          <w:color w:val="000000"/>
          <w:sz w:val="41"/>
          <w:lang w:val="en-US"/>
        </w:rPr>
        <w:t xml:space="preserve">Abstract </w:t>
      </w:r>
    </w:p>
    <w:p>
      <w:pPr>
        <w:pageBreakBefore w:val="0"/>
        <w:widowControl/>
        <w:kinsoku/>
        <w:overflowPunct/>
        <w:topLinePunct w:val="0"/>
        <w:autoSpaceDE/>
        <w:autoSpaceDN/>
        <w:bidi w:val="0"/>
        <w:adjustRightInd/>
        <w:snapToGrid/>
        <w:spacing w:after="400"/>
        <w:textAlignment w:val="auto"/>
        <w:rPr>
          <w:rFonts w:hint="default" w:ascii="Arial" w:hAnsi="Arial"/>
          <w:color w:val="000000"/>
        </w:rPr>
      </w:pPr>
      <w:r>
        <w:rPr>
          <w:rFonts w:hint="default" w:ascii="Arial" w:hAnsi="Arial"/>
          <w:color w:val="000000"/>
        </w:rPr>
        <w:t>The near about 20% of the total population loses their lives due to interrupted health monitoring system i.e. in most of the hospitals, doctor visits patients either in morning shift or in evening shift or in both shifts. What happens if patient's health becomes critical in between that interval or when a doctor is not available with a patient. The answer is; a patient may lose her\his life. So to avoid this critical situation; we are proposing a smart embedded system device which monitors patients health continuously. This system monitors patients heart rate, body temperature and if any of the above parameters goes beyond the threshold value, this smart device informs doctors or care taker and ask for corrective actions to save patients life.</w:t>
      </w:r>
    </w:p>
    <w:p>
      <w:pPr>
        <w:pageBreakBefore w:val="0"/>
        <w:widowControl/>
        <w:kinsoku/>
        <w:overflowPunct/>
        <w:topLinePunct w:val="0"/>
        <w:autoSpaceDE/>
        <w:autoSpaceDN/>
        <w:bidi w:val="0"/>
        <w:adjustRightInd/>
        <w:snapToGrid/>
        <w:spacing w:after="400"/>
        <w:textAlignment w:val="auto"/>
        <w:rPr>
          <w:rFonts w:hint="default" w:ascii="Arial" w:hAnsi="Arial"/>
          <w:color w:val="000000"/>
        </w:rPr>
      </w:pPr>
    </w:p>
    <w:p>
      <w:pPr>
        <w:pageBreakBefore w:val="0"/>
        <w:widowControl/>
        <w:kinsoku/>
        <w:overflowPunct/>
        <w:topLinePunct w:val="0"/>
        <w:autoSpaceDE/>
        <w:autoSpaceDN/>
        <w:bidi w:val="0"/>
        <w:adjustRightInd/>
        <w:snapToGrid/>
        <w:spacing w:after="400"/>
        <w:textAlignment w:val="auto"/>
        <w:rPr>
          <w:rFonts w:hint="default" w:ascii="Arial" w:hAnsi="Arial" w:cs="Arial"/>
          <w:color w:val="000000"/>
        </w:rPr>
      </w:pPr>
    </w:p>
    <w:p>
      <w:pPr>
        <w:pageBreakBefore w:val="0"/>
        <w:widowControl/>
        <w:kinsoku/>
        <w:overflowPunct/>
        <w:topLinePunct w:val="0"/>
        <w:autoSpaceDE/>
        <w:autoSpaceDN/>
        <w:bidi w:val="0"/>
        <w:adjustRightInd/>
        <w:snapToGrid/>
        <w:spacing w:after="400"/>
        <w:textAlignment w:val="auto"/>
        <w:rPr>
          <w:rFonts w:hint="default" w:ascii="Arial" w:hAnsi="Arial" w:cs="Arial"/>
          <w:color w:val="000000"/>
        </w:rPr>
      </w:pPr>
    </w:p>
    <w:p>
      <w:pPr>
        <w:pageBreakBefore w:val="0"/>
        <w:widowControl/>
        <w:kinsoku/>
        <w:overflowPunct/>
        <w:topLinePunct w:val="0"/>
        <w:autoSpaceDE/>
        <w:autoSpaceDN/>
        <w:bidi w:val="0"/>
        <w:adjustRightInd/>
        <w:snapToGrid/>
        <w:spacing w:after="400"/>
        <w:textAlignment w:val="auto"/>
        <w:rPr>
          <w:rFonts w:hint="default" w:ascii="Arial" w:hAnsi="Arial" w:cs="Arial"/>
          <w:color w:val="000000"/>
        </w:rPr>
      </w:pPr>
    </w:p>
    <w:p>
      <w:pPr>
        <w:pageBreakBefore w:val="0"/>
        <w:widowControl/>
        <w:kinsoku/>
        <w:overflowPunct/>
        <w:topLinePunct w:val="0"/>
        <w:autoSpaceDE/>
        <w:autoSpaceDN/>
        <w:bidi w:val="0"/>
        <w:adjustRightInd/>
        <w:snapToGrid/>
        <w:spacing w:after="400"/>
        <w:ind w:left="0" w:leftChars="0" w:firstLine="0" w:firstLineChars="0"/>
        <w:textAlignment w:val="auto"/>
        <w:rPr>
          <w:rFonts w:hint="default" w:ascii="Arial" w:hAnsi="Arial" w:cs="Arial"/>
          <w:color w:val="000000"/>
          <w:lang w:val="en-US"/>
        </w:rPr>
        <w:sectPr>
          <w:headerReference r:id="rId12" w:type="first"/>
          <w:footerReference r:id="rId15" w:type="first"/>
          <w:headerReference r:id="rId10" w:type="default"/>
          <w:footerReference r:id="rId13" w:type="default"/>
          <w:headerReference r:id="rId11" w:type="even"/>
          <w:footerReference r:id="rId14" w:type="even"/>
          <w:pgSz w:w="11918" w:h="16855"/>
          <w:pgMar w:top="2176" w:right="1417" w:bottom="3084" w:left="1984" w:header="720" w:footer="1375" w:gutter="0"/>
          <w:pgNumType w:fmt="lowerRoman" w:start="1"/>
          <w:cols w:space="720" w:num="1"/>
        </w:sectPr>
      </w:pPr>
    </w:p>
    <w:p>
      <w:pPr>
        <w:spacing w:after="0"/>
        <w:ind w:left="520"/>
        <w:rPr>
          <w:rFonts w:ascii="Cambria" w:hAnsi="Cambria" w:eastAsia="Cambria" w:cs="Cambria"/>
          <w:b/>
          <w:bCs/>
          <w:color w:val="000000"/>
          <w:sz w:val="50"/>
          <w:szCs w:val="50"/>
        </w:rPr>
      </w:pPr>
      <w:r>
        <w:rPr>
          <w:rFonts w:ascii="Cambria" w:hAnsi="Cambria" w:eastAsia="Cambria" w:cs="Cambria"/>
          <w:b/>
          <w:bCs/>
          <w:color w:val="000000"/>
          <w:sz w:val="50"/>
          <w:szCs w:val="50"/>
        </w:rPr>
        <w:t>Contents</w:t>
      </w:r>
    </w:p>
    <w:p>
      <w:pPr>
        <w:spacing w:after="0"/>
        <w:ind w:left="520"/>
        <w:rPr>
          <w:rFonts w:hint="default" w:ascii="Cambria" w:hAnsi="Cambria" w:eastAsia="Cambria" w:cs="Cambria"/>
          <w:b/>
          <w:bCs/>
          <w:color w:val="000000"/>
          <w:sz w:val="50"/>
          <w:szCs w:val="50"/>
          <w:lang w:val="en-US"/>
        </w:rPr>
      </w:pPr>
      <w:r>
        <w:rPr>
          <w:color w:val="000000"/>
        </w:rPr>
        <w:fldChar w:fldCharType="begin"/>
      </w:r>
      <w:r>
        <w:rPr>
          <w:color w:val="000000"/>
        </w:rPr>
        <w:instrText xml:space="preserve"> HYPERLINK \l "page3" \h </w:instrText>
      </w:r>
      <w:r>
        <w:rPr>
          <w:color w:val="000000"/>
        </w:rPr>
        <w:fldChar w:fldCharType="separate"/>
      </w:r>
      <w:r>
        <w:rPr>
          <w:rFonts w:ascii="Cambria" w:hAnsi="Cambria" w:eastAsia="Cambria" w:cs="Cambria"/>
          <w:b/>
          <w:bCs/>
          <w:color w:val="000000"/>
          <w:sz w:val="22"/>
          <w:szCs w:val="22"/>
        </w:rPr>
        <w:t>Certificate</w:t>
      </w:r>
      <w:r>
        <w:rPr>
          <w:rFonts w:ascii="Cambria" w:hAnsi="Cambria" w:eastAsia="Cambria" w:cs="Cambria"/>
          <w:b/>
          <w:bCs/>
          <w:color w:val="000000"/>
          <w:sz w:val="22"/>
          <w:szCs w:val="22"/>
        </w:rPr>
        <w:fldChar w:fldCharType="end"/>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 xml:space="preserve">           </w:t>
      </w:r>
      <w:r>
        <w:rPr>
          <w:color w:val="000000"/>
        </w:rPr>
        <w:fldChar w:fldCharType="begin"/>
      </w:r>
      <w:r>
        <w:rPr>
          <w:color w:val="000000"/>
        </w:rPr>
        <w:instrText xml:space="preserve"> HYPERLINK \l "page3" \h </w:instrText>
      </w:r>
      <w:r>
        <w:rPr>
          <w:color w:val="000000"/>
        </w:rPr>
        <w:fldChar w:fldCharType="separate"/>
      </w:r>
      <w:r>
        <w:rPr>
          <w:rFonts w:ascii="Calibri" w:hAnsi="Calibri" w:eastAsia="Calibri" w:cs="Calibri"/>
          <w:color w:val="000000"/>
          <w:sz w:val="22"/>
          <w:szCs w:val="22"/>
        </w:rPr>
        <w:t>i</w:t>
      </w:r>
      <w:r>
        <w:rPr>
          <w:rFonts w:ascii="Calibri" w:hAnsi="Calibri" w:eastAsia="Calibri" w:cs="Calibri"/>
          <w:color w:val="000000"/>
          <w:sz w:val="22"/>
          <w:szCs w:val="22"/>
        </w:rPr>
        <w:fldChar w:fldCharType="end"/>
      </w:r>
    </w:p>
    <w:p>
      <w:pPr>
        <w:spacing w:after="0" w:line="200" w:lineRule="exact"/>
        <w:rPr>
          <w:rFonts w:ascii="Calibri" w:hAnsi="Calibri" w:eastAsia="Calibri" w:cs="Calibri"/>
          <w:color w:val="000000"/>
          <w:sz w:val="22"/>
          <w:szCs w:val="22"/>
        </w:rPr>
      </w:pPr>
      <w:r>
        <w:rPr>
          <w:rFonts w:hint="default"/>
          <w:color w:val="000000"/>
          <w:sz w:val="20"/>
          <w:szCs w:val="20"/>
          <w:lang w:val="en-US"/>
        </w:rPr>
        <w:t xml:space="preserve">            </w:t>
      </w:r>
      <w:r>
        <w:rPr>
          <w:color w:val="000000"/>
        </w:rPr>
        <w:fldChar w:fldCharType="begin"/>
      </w:r>
      <w:r>
        <w:rPr>
          <w:color w:val="000000"/>
        </w:rPr>
        <w:instrText xml:space="preserve"> HYPERLINK \l "page4" \h </w:instrText>
      </w:r>
      <w:r>
        <w:rPr>
          <w:color w:val="000000"/>
        </w:rPr>
        <w:fldChar w:fldCharType="separate"/>
      </w:r>
      <w:r>
        <w:rPr>
          <w:rFonts w:ascii="Cambria" w:hAnsi="Cambria" w:eastAsia="Cambria" w:cs="Cambria"/>
          <w:b/>
          <w:bCs/>
          <w:color w:val="000000"/>
          <w:sz w:val="22"/>
          <w:szCs w:val="22"/>
        </w:rPr>
        <w:t>Project Report Approval</w:t>
      </w:r>
      <w:r>
        <w:rPr>
          <w:rFonts w:ascii="Cambria" w:hAnsi="Cambria" w:eastAsia="Cambria" w:cs="Cambria"/>
          <w:b/>
          <w:bCs/>
          <w:color w:val="000000"/>
          <w:sz w:val="22"/>
          <w:szCs w:val="22"/>
        </w:rPr>
        <w:fldChar w:fldCharType="end"/>
      </w:r>
      <w:r>
        <w:rPr>
          <w:rFonts w:hint="default" w:cs="Cambria"/>
          <w:b/>
          <w:bCs/>
          <w:color w:val="000000"/>
          <w:sz w:val="22"/>
          <w:szCs w:val="22"/>
          <w:lang w:val="en-US"/>
        </w:rPr>
        <w:t xml:space="preserve">                                                                                                                               </w:t>
      </w:r>
      <w:r>
        <w:rPr>
          <w:color w:val="000000"/>
        </w:rPr>
        <w:fldChar w:fldCharType="begin"/>
      </w:r>
      <w:r>
        <w:rPr>
          <w:color w:val="000000"/>
        </w:rPr>
        <w:instrText xml:space="preserve"> HYPERLINK \l "page4" \h </w:instrText>
      </w:r>
      <w:r>
        <w:rPr>
          <w:color w:val="000000"/>
        </w:rPr>
        <w:fldChar w:fldCharType="separate"/>
      </w:r>
      <w:r>
        <w:rPr>
          <w:rFonts w:ascii="Calibri" w:hAnsi="Calibri" w:eastAsia="Calibri" w:cs="Calibri"/>
          <w:color w:val="000000"/>
          <w:sz w:val="22"/>
          <w:szCs w:val="22"/>
        </w:rPr>
        <w:t>ii</w:t>
      </w:r>
      <w:r>
        <w:rPr>
          <w:rFonts w:ascii="Calibri" w:hAnsi="Calibri" w:eastAsia="Calibri" w:cs="Calibri"/>
          <w:color w:val="000000"/>
          <w:sz w:val="22"/>
          <w:szCs w:val="22"/>
        </w:rPr>
        <w:fldChar w:fldCharType="end"/>
      </w:r>
    </w:p>
    <w:p>
      <w:pPr>
        <w:spacing w:after="0" w:line="200" w:lineRule="exact"/>
        <w:rPr>
          <w:rFonts w:hint="default"/>
          <w:color w:val="000000"/>
          <w:lang w:val="en-US"/>
        </w:rPr>
      </w:pPr>
      <w:r>
        <w:rPr>
          <w:rFonts w:hint="default"/>
          <w:color w:val="000000"/>
          <w:lang w:val="en-US"/>
        </w:rPr>
        <w:t xml:space="preserve">           </w:t>
      </w:r>
    </w:p>
    <w:p>
      <w:pPr>
        <w:spacing w:after="0" w:line="200" w:lineRule="exact"/>
        <w:ind w:left="220" w:leftChars="100" w:firstLine="316" w:firstLineChars="144"/>
        <w:rPr>
          <w:rFonts w:ascii="Calibri" w:hAnsi="Calibri" w:eastAsia="Calibri" w:cs="Calibri"/>
          <w:color w:val="000000"/>
          <w:sz w:val="22"/>
          <w:szCs w:val="22"/>
        </w:rPr>
      </w:pPr>
      <w:r>
        <w:rPr>
          <w:color w:val="000000"/>
        </w:rPr>
        <w:fldChar w:fldCharType="begin"/>
      </w:r>
      <w:r>
        <w:rPr>
          <w:color w:val="000000"/>
        </w:rPr>
        <w:instrText xml:space="preserve"> HYPERLINK \l "page5" \h </w:instrText>
      </w:r>
      <w:r>
        <w:rPr>
          <w:color w:val="000000"/>
        </w:rPr>
        <w:fldChar w:fldCharType="separate"/>
      </w:r>
      <w:r>
        <w:rPr>
          <w:rFonts w:ascii="Cambria" w:hAnsi="Cambria" w:eastAsia="Cambria" w:cs="Cambria"/>
          <w:b/>
          <w:bCs/>
          <w:color w:val="000000"/>
          <w:sz w:val="22"/>
          <w:szCs w:val="22"/>
        </w:rPr>
        <w:t>Declaration</w:t>
      </w:r>
      <w:r>
        <w:rPr>
          <w:rFonts w:ascii="Cambria" w:hAnsi="Cambria" w:eastAsia="Cambria" w:cs="Cambria"/>
          <w:b/>
          <w:bCs/>
          <w:color w:val="000000"/>
          <w:sz w:val="22"/>
          <w:szCs w:val="22"/>
        </w:rPr>
        <w:fldChar w:fldCharType="end"/>
      </w:r>
      <w:r>
        <w:rPr>
          <w:rFonts w:hint="default" w:cs="Cambria"/>
          <w:b/>
          <w:bCs/>
          <w:color w:val="000000"/>
          <w:sz w:val="22"/>
          <w:szCs w:val="22"/>
          <w:lang w:val="en-US"/>
        </w:rPr>
        <w:t xml:space="preserve">                                                                                                                                                         </w:t>
      </w:r>
      <w:r>
        <w:rPr>
          <w:color w:val="000000"/>
        </w:rPr>
        <w:fldChar w:fldCharType="begin"/>
      </w:r>
      <w:r>
        <w:rPr>
          <w:color w:val="000000"/>
        </w:rPr>
        <w:instrText xml:space="preserve"> HYPERLINK \l "page5" \h </w:instrText>
      </w:r>
      <w:r>
        <w:rPr>
          <w:color w:val="000000"/>
        </w:rPr>
        <w:fldChar w:fldCharType="separate"/>
      </w:r>
      <w:r>
        <w:rPr>
          <w:rFonts w:ascii="Calibri" w:hAnsi="Calibri" w:eastAsia="Calibri" w:cs="Calibri"/>
          <w:color w:val="000000"/>
          <w:sz w:val="22"/>
          <w:szCs w:val="22"/>
        </w:rPr>
        <w:t>iii</w:t>
      </w:r>
      <w:r>
        <w:rPr>
          <w:rFonts w:ascii="Calibri" w:hAnsi="Calibri" w:eastAsia="Calibri" w:cs="Calibri"/>
          <w:color w:val="000000"/>
          <w:sz w:val="22"/>
          <w:szCs w:val="22"/>
        </w:rPr>
        <w:fldChar w:fldCharType="end"/>
      </w:r>
    </w:p>
    <w:p>
      <w:pPr>
        <w:spacing w:after="0" w:line="200" w:lineRule="exact"/>
        <w:ind w:left="220" w:leftChars="100" w:firstLine="316" w:firstLineChars="144"/>
        <w:rPr>
          <w:rFonts w:ascii="Calibri" w:hAnsi="Calibri" w:eastAsia="Calibri" w:cs="Calibri"/>
          <w:color w:val="000000"/>
          <w:sz w:val="22"/>
          <w:szCs w:val="22"/>
        </w:rPr>
      </w:pPr>
    </w:p>
    <w:p>
      <w:pPr>
        <w:spacing w:after="0" w:line="200" w:lineRule="exact"/>
        <w:ind w:left="220" w:leftChars="100" w:firstLine="316" w:firstLineChars="144"/>
        <w:rPr>
          <w:rFonts w:ascii="Calibri" w:hAnsi="Calibri" w:eastAsia="Calibri" w:cs="Calibri"/>
          <w:color w:val="000000"/>
          <w:sz w:val="22"/>
          <w:szCs w:val="22"/>
        </w:rPr>
      </w:pPr>
      <w:r>
        <w:rPr>
          <w:color w:val="000000"/>
        </w:rPr>
        <w:fldChar w:fldCharType="begin"/>
      </w:r>
      <w:r>
        <w:rPr>
          <w:color w:val="000000"/>
        </w:rPr>
        <w:instrText xml:space="preserve"> HYPERLINK \l "page6" \h </w:instrText>
      </w:r>
      <w:r>
        <w:rPr>
          <w:color w:val="000000"/>
        </w:rPr>
        <w:fldChar w:fldCharType="separate"/>
      </w:r>
      <w:r>
        <w:rPr>
          <w:rFonts w:ascii="Cambria" w:hAnsi="Cambria" w:eastAsia="Cambria" w:cs="Cambria"/>
          <w:b/>
          <w:bCs/>
          <w:color w:val="000000"/>
          <w:sz w:val="22"/>
          <w:szCs w:val="22"/>
        </w:rPr>
        <w:t>Abstract</w:t>
      </w:r>
      <w:r>
        <w:rPr>
          <w:rFonts w:ascii="Cambria" w:hAnsi="Cambria" w:eastAsia="Cambria" w:cs="Cambria"/>
          <w:b/>
          <w:bCs/>
          <w:color w:val="000000"/>
          <w:sz w:val="22"/>
          <w:szCs w:val="22"/>
        </w:rPr>
        <w:fldChar w:fldCharType="end"/>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 xml:space="preserve">           </w:t>
      </w:r>
      <w:r>
        <w:rPr>
          <w:color w:val="000000"/>
        </w:rPr>
        <w:fldChar w:fldCharType="begin"/>
      </w:r>
      <w:r>
        <w:rPr>
          <w:color w:val="000000"/>
        </w:rPr>
        <w:instrText xml:space="preserve"> HYPERLINK \l "page6" \h </w:instrText>
      </w:r>
      <w:r>
        <w:rPr>
          <w:color w:val="000000"/>
        </w:rPr>
        <w:fldChar w:fldCharType="separate"/>
      </w:r>
      <w:r>
        <w:rPr>
          <w:rFonts w:ascii="Calibri" w:hAnsi="Calibri" w:eastAsia="Calibri" w:cs="Calibri"/>
          <w:color w:val="000000"/>
          <w:sz w:val="22"/>
          <w:szCs w:val="22"/>
        </w:rPr>
        <w:t>4</w:t>
      </w:r>
      <w:r>
        <w:rPr>
          <w:rFonts w:ascii="Calibri" w:hAnsi="Calibri" w:eastAsia="Calibri" w:cs="Calibri"/>
          <w:color w:val="000000"/>
          <w:sz w:val="22"/>
          <w:szCs w:val="22"/>
        </w:rPr>
        <w:fldChar w:fldCharType="end"/>
      </w:r>
    </w:p>
    <w:p>
      <w:pPr>
        <w:spacing w:after="0" w:line="200" w:lineRule="exact"/>
        <w:ind w:left="220" w:leftChars="100" w:firstLine="316" w:firstLineChars="144"/>
        <w:rPr>
          <w:rFonts w:ascii="Calibri" w:hAnsi="Calibri" w:eastAsia="Calibri" w:cs="Calibri"/>
          <w:color w:val="000000"/>
          <w:sz w:val="22"/>
          <w:szCs w:val="22"/>
        </w:rPr>
      </w:pPr>
    </w:p>
    <w:p>
      <w:pPr>
        <w:spacing w:after="0" w:line="200" w:lineRule="exact"/>
        <w:ind w:left="220" w:leftChars="100" w:firstLine="316" w:firstLineChars="144"/>
        <w:rPr>
          <w:rFonts w:hint="default" w:cs="Cambria"/>
          <w:b w:val="0"/>
          <w:bCs w:val="0"/>
          <w:color w:val="000000"/>
          <w:sz w:val="22"/>
          <w:szCs w:val="22"/>
          <w:lang w:val="en-US"/>
        </w:rPr>
      </w:pPr>
      <w:r>
        <w:rPr>
          <w:color w:val="000000"/>
        </w:rPr>
        <w:fldChar w:fldCharType="begin"/>
      </w:r>
      <w:r>
        <w:rPr>
          <w:color w:val="000000"/>
        </w:rPr>
        <w:instrText xml:space="preserve"> HYPERLINK \l "page6" \h </w:instrText>
      </w:r>
      <w:r>
        <w:rPr>
          <w:color w:val="000000"/>
        </w:rPr>
        <w:fldChar w:fldCharType="separate"/>
      </w:r>
      <w:r>
        <w:rPr>
          <w:rFonts w:ascii="Cambria" w:hAnsi="Cambria" w:eastAsia="Cambria" w:cs="Cambria"/>
          <w:b/>
          <w:bCs/>
          <w:color w:val="000000"/>
          <w:sz w:val="22"/>
          <w:szCs w:val="22"/>
        </w:rPr>
        <w:t>Acknowledgements</w:t>
      </w:r>
      <w:r>
        <w:rPr>
          <w:rFonts w:ascii="Cambria" w:hAnsi="Cambria" w:eastAsia="Cambria" w:cs="Cambria"/>
          <w:b/>
          <w:bCs/>
          <w:color w:val="000000"/>
          <w:sz w:val="22"/>
          <w:szCs w:val="22"/>
        </w:rPr>
        <w:fldChar w:fldCharType="end"/>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ab/>
      </w:r>
      <w:r>
        <w:rPr>
          <w:rFonts w:hint="default" w:cs="Cambria"/>
          <w:b/>
          <w:bCs/>
          <w:color w:val="000000"/>
          <w:sz w:val="22"/>
          <w:szCs w:val="22"/>
          <w:lang w:val="en-US"/>
        </w:rPr>
        <w:t xml:space="preserve">           </w:t>
      </w:r>
      <w:r>
        <w:rPr>
          <w:rFonts w:hint="default" w:cs="Cambria"/>
          <w:b w:val="0"/>
          <w:bCs w:val="0"/>
          <w:color w:val="000000"/>
          <w:sz w:val="22"/>
          <w:szCs w:val="22"/>
          <w:lang w:val="en-US"/>
        </w:rPr>
        <w:t>4</w:t>
      </w:r>
    </w:p>
    <w:p>
      <w:pPr>
        <w:spacing w:after="0" w:line="200" w:lineRule="exact"/>
        <w:ind w:left="220" w:leftChars="100" w:firstLine="316" w:firstLineChars="144"/>
        <w:rPr>
          <w:rFonts w:hint="default" w:cs="Cambria"/>
          <w:b w:val="0"/>
          <w:bCs w:val="0"/>
          <w:color w:val="000000"/>
          <w:sz w:val="22"/>
          <w:szCs w:val="22"/>
          <w:lang w:val="en-US"/>
        </w:rPr>
      </w:pPr>
    </w:p>
    <w:p>
      <w:pPr>
        <w:spacing w:after="0" w:line="200" w:lineRule="exact"/>
        <w:ind w:left="220" w:leftChars="100" w:firstLine="316" w:firstLineChars="144"/>
        <w:rPr>
          <w:rFonts w:hint="default" w:cs="Cambria"/>
          <w:b w:val="0"/>
          <w:bCs w:val="0"/>
          <w:color w:val="000000"/>
          <w:sz w:val="22"/>
          <w:szCs w:val="22"/>
          <w:lang w:val="en-US"/>
        </w:rPr>
      </w:pPr>
      <w:r>
        <w:rPr>
          <w:color w:val="000000"/>
        </w:rPr>
        <w:fldChar w:fldCharType="begin"/>
      </w:r>
      <w:r>
        <w:rPr>
          <w:color w:val="000000"/>
        </w:rPr>
        <w:instrText xml:space="preserve"> HYPERLINK \l "page8" \h </w:instrText>
      </w:r>
      <w:r>
        <w:rPr>
          <w:color w:val="000000"/>
        </w:rPr>
        <w:fldChar w:fldCharType="separate"/>
      </w:r>
      <w:r>
        <w:rPr>
          <w:rFonts w:ascii="Cambria" w:hAnsi="Cambria" w:eastAsia="Cambria" w:cs="Cambria"/>
          <w:b/>
          <w:bCs/>
          <w:color w:val="000000"/>
          <w:sz w:val="22"/>
          <w:szCs w:val="22"/>
        </w:rPr>
        <w:t>Contents</w:t>
      </w:r>
      <w:r>
        <w:rPr>
          <w:rFonts w:ascii="Cambria" w:hAnsi="Cambria" w:eastAsia="Cambria" w:cs="Cambria"/>
          <w:b/>
          <w:bCs/>
          <w:color w:val="000000"/>
          <w:sz w:val="22"/>
          <w:szCs w:val="22"/>
        </w:rPr>
        <w:fldChar w:fldCharType="end"/>
      </w:r>
      <w:r>
        <w:rPr>
          <w:rFonts w:hint="default" w:cs="Cambria"/>
          <w:b/>
          <w:bCs/>
          <w:color w:val="000000"/>
          <w:sz w:val="22"/>
          <w:szCs w:val="22"/>
          <w:lang w:val="en-US"/>
        </w:rPr>
        <w:t xml:space="preserve">                                                                                                                                                                </w:t>
      </w:r>
      <w:r>
        <w:rPr>
          <w:rFonts w:hint="default" w:cs="Cambria"/>
          <w:b w:val="0"/>
          <w:bCs w:val="0"/>
          <w:color w:val="000000"/>
          <w:sz w:val="22"/>
          <w:szCs w:val="22"/>
          <w:lang w:val="en-US"/>
        </w:rPr>
        <w:t>6</w:t>
      </w:r>
    </w:p>
    <w:p>
      <w:pPr>
        <w:spacing w:after="0" w:line="200" w:lineRule="exact"/>
        <w:ind w:left="220" w:leftChars="100" w:firstLine="316" w:firstLineChars="144"/>
        <w:rPr>
          <w:rFonts w:hint="default" w:cs="Cambria"/>
          <w:b w:val="0"/>
          <w:bCs w:val="0"/>
          <w:color w:val="000000"/>
          <w:sz w:val="22"/>
          <w:szCs w:val="22"/>
          <w:lang w:val="en-US"/>
        </w:rPr>
      </w:pPr>
    </w:p>
    <w:p>
      <w:pPr>
        <w:spacing w:after="0" w:line="200" w:lineRule="exact"/>
        <w:ind w:left="220" w:leftChars="100" w:firstLine="316" w:firstLineChars="144"/>
        <w:rPr>
          <w:rFonts w:hint="default" w:cs="Cambria"/>
          <w:b/>
          <w:bCs/>
          <w:color w:val="000000"/>
          <w:sz w:val="22"/>
          <w:szCs w:val="22"/>
          <w:lang w:val="en-US"/>
        </w:rPr>
      </w:pPr>
      <w:r>
        <w:rPr>
          <w:color w:val="000000"/>
        </w:rPr>
        <w:fldChar w:fldCharType="begin"/>
      </w:r>
      <w:r>
        <w:rPr>
          <w:color w:val="000000"/>
        </w:rPr>
        <w:instrText xml:space="preserve"> HYPERLINK \l "page9" \h </w:instrText>
      </w:r>
      <w:r>
        <w:rPr>
          <w:color w:val="000000"/>
        </w:rPr>
        <w:fldChar w:fldCharType="separate"/>
      </w:r>
      <w:r>
        <w:rPr>
          <w:rFonts w:ascii="Cambria" w:hAnsi="Cambria" w:eastAsia="Cambria" w:cs="Cambria"/>
          <w:b/>
          <w:bCs/>
          <w:color w:val="000000"/>
          <w:sz w:val="22"/>
          <w:szCs w:val="22"/>
        </w:rPr>
        <w:t>List of Figures</w:t>
      </w:r>
      <w:r>
        <w:rPr>
          <w:rFonts w:ascii="Cambria" w:hAnsi="Cambria" w:eastAsia="Cambria" w:cs="Cambria"/>
          <w:b/>
          <w:bCs/>
          <w:color w:val="000000"/>
          <w:sz w:val="22"/>
          <w:szCs w:val="22"/>
        </w:rPr>
        <w:fldChar w:fldCharType="end"/>
      </w:r>
      <w:r>
        <w:rPr>
          <w:rFonts w:hint="default" w:cs="Cambria"/>
          <w:b/>
          <w:bCs/>
          <w:color w:val="000000"/>
          <w:sz w:val="22"/>
          <w:szCs w:val="22"/>
          <w:lang w:val="en-US"/>
        </w:rPr>
        <w:t xml:space="preserve">                                                                                                                                                     </w:t>
      </w:r>
      <w:r>
        <w:rPr>
          <w:rFonts w:hint="default" w:cs="Cambria"/>
          <w:b w:val="0"/>
          <w:bCs w:val="0"/>
          <w:color w:val="000000"/>
          <w:sz w:val="22"/>
          <w:szCs w:val="22"/>
          <w:lang w:val="en-US"/>
        </w:rPr>
        <w:t>7</w:t>
      </w:r>
    </w:p>
    <w:p>
      <w:pPr>
        <w:spacing w:after="0" w:line="200" w:lineRule="exact"/>
        <w:ind w:left="220" w:leftChars="100" w:firstLine="317" w:firstLineChars="144"/>
        <w:rPr>
          <w:rFonts w:hint="default" w:cs="Cambria"/>
          <w:b/>
          <w:bCs/>
          <w:color w:val="000000"/>
          <w:sz w:val="22"/>
          <w:szCs w:val="22"/>
          <w:lang w:val="en-US"/>
        </w:rPr>
      </w:pPr>
    </w:p>
    <w:p>
      <w:pPr>
        <w:spacing w:after="0" w:line="200" w:lineRule="exact"/>
        <w:ind w:left="220" w:leftChars="100" w:firstLine="316" w:firstLineChars="144"/>
        <w:rPr>
          <w:rFonts w:hint="default" w:cs="Cambria"/>
          <w:b/>
          <w:bCs/>
          <w:color w:val="000000"/>
          <w:sz w:val="22"/>
          <w:szCs w:val="22"/>
          <w:lang w:val="en-US"/>
        </w:rPr>
      </w:pPr>
      <w:r>
        <w:rPr>
          <w:color w:val="000000"/>
        </w:rPr>
        <w:fldChar w:fldCharType="begin"/>
      </w:r>
      <w:r>
        <w:rPr>
          <w:color w:val="000000"/>
        </w:rPr>
        <w:instrText xml:space="preserve"> HYPERLINK \l "page10" \h </w:instrText>
      </w:r>
      <w:r>
        <w:rPr>
          <w:color w:val="000000"/>
        </w:rPr>
        <w:fldChar w:fldCharType="separate"/>
      </w:r>
      <w:r>
        <w:rPr>
          <w:rFonts w:ascii="Cambria" w:hAnsi="Cambria" w:eastAsia="Cambria" w:cs="Cambria"/>
          <w:b/>
          <w:bCs/>
          <w:color w:val="000000"/>
          <w:sz w:val="22"/>
          <w:szCs w:val="22"/>
        </w:rPr>
        <w:t>Abbreviations</w:t>
      </w:r>
      <w:r>
        <w:rPr>
          <w:rFonts w:ascii="Cambria" w:hAnsi="Cambria" w:eastAsia="Cambria" w:cs="Cambria"/>
          <w:b/>
          <w:bCs/>
          <w:color w:val="000000"/>
          <w:sz w:val="22"/>
          <w:szCs w:val="22"/>
        </w:rPr>
        <w:fldChar w:fldCharType="end"/>
      </w:r>
      <w:r>
        <w:rPr>
          <w:rFonts w:hint="default" w:cs="Cambria"/>
          <w:b/>
          <w:bCs/>
          <w:color w:val="000000"/>
          <w:sz w:val="22"/>
          <w:szCs w:val="22"/>
          <w:lang w:val="en-US"/>
        </w:rPr>
        <w:t xml:space="preserve">                                                                                                                                                     </w:t>
      </w:r>
      <w:r>
        <w:rPr>
          <w:rFonts w:hint="default" w:cs="Cambria"/>
          <w:b w:val="0"/>
          <w:bCs w:val="0"/>
          <w:color w:val="000000"/>
          <w:sz w:val="22"/>
          <w:szCs w:val="22"/>
          <w:lang w:val="en-US"/>
        </w:rPr>
        <w:t>8</w:t>
      </w:r>
    </w:p>
    <w:p>
      <w:pPr>
        <w:ind w:left="0" w:leftChars="0" w:firstLine="0" w:firstLineChars="0"/>
        <w:rPr>
          <w:rFonts w:ascii="Cambria" w:hAnsi="Cambria" w:eastAsia="Cambria" w:cs="Cambria"/>
          <w:b/>
          <w:bCs/>
          <w:color w:val="000000"/>
          <w:sz w:val="22"/>
          <w:szCs w:val="22"/>
        </w:rPr>
      </w:pPr>
    </w:p>
    <w:p>
      <w:pPr>
        <w:ind w:left="220" w:leftChars="100" w:firstLine="317" w:firstLineChars="144"/>
        <w:rPr>
          <w:rFonts w:hint="default" w:ascii="Cambria" w:hAnsi="Cambria" w:eastAsia="Cambria" w:cs="Cambria"/>
          <w:color w:val="000000"/>
          <w:w w:val="96"/>
          <w:sz w:val="22"/>
          <w:szCs w:val="22"/>
          <w:lang w:val="en-US"/>
        </w:rPr>
      </w:pPr>
      <w:r>
        <w:rPr>
          <w:rFonts w:ascii="Cambria" w:hAnsi="Cambria" w:eastAsia="Cambria" w:cs="Cambria"/>
          <w:b/>
          <w:bCs/>
          <w:color w:val="000000"/>
          <w:sz w:val="22"/>
          <w:szCs w:val="22"/>
        </w:rPr>
        <w:t>1</w:t>
      </w:r>
      <w:r>
        <w:rPr>
          <w:rFonts w:hint="default" w:cs="Cambria"/>
          <w:b/>
          <w:bCs/>
          <w:color w:val="000000"/>
          <w:sz w:val="22"/>
          <w:szCs w:val="22"/>
          <w:lang w:val="en-US"/>
        </w:rPr>
        <w:t>.</w:t>
      </w:r>
      <w:r>
        <w:rPr>
          <w:rFonts w:ascii="Cambria" w:hAnsi="Cambria" w:eastAsia="Cambria" w:cs="Cambria"/>
          <w:b/>
          <w:bCs/>
          <w:color w:val="000000"/>
          <w:sz w:val="22"/>
          <w:szCs w:val="22"/>
        </w:rPr>
        <w:t>INTRODUCTION  1</w:t>
      </w:r>
    </w:p>
    <w:p>
      <w:pPr>
        <w:ind w:left="220" w:leftChars="100" w:firstLine="1042" w:firstLineChars="494"/>
        <w:rPr>
          <w:rFonts w:hint="default" w:ascii="Cambria" w:hAnsi="Cambria" w:eastAsia="Cambria" w:cs="Cambria"/>
          <w:color w:val="000000"/>
          <w:w w:val="96"/>
          <w:sz w:val="22"/>
          <w:szCs w:val="22"/>
          <w:lang w:val="en-US"/>
        </w:rPr>
      </w:pPr>
      <w:r>
        <w:rPr>
          <w:rFonts w:ascii="Cambria" w:hAnsi="Cambria" w:eastAsia="Cambria" w:cs="Cambria"/>
          <w:color w:val="000000"/>
          <w:w w:val="96"/>
          <w:sz w:val="22"/>
          <w:szCs w:val="22"/>
        </w:rPr>
        <w:t>1.1</w:t>
      </w:r>
      <w:r>
        <w:rPr>
          <w:rFonts w:hint="default" w:cs="Cambria"/>
          <w:color w:val="000000"/>
          <w:w w:val="96"/>
          <w:sz w:val="22"/>
          <w:szCs w:val="22"/>
          <w:lang w:val="en-US"/>
        </w:rPr>
        <w:t xml:space="preserve">           I</w:t>
      </w:r>
      <w:r>
        <w:rPr>
          <w:rFonts w:ascii="Cambria" w:hAnsi="Cambria" w:eastAsia="Cambria" w:cs="Cambria"/>
          <w:color w:val="000000"/>
          <w:w w:val="99"/>
          <w:sz w:val="22"/>
          <w:szCs w:val="22"/>
        </w:rPr>
        <w:t xml:space="preserve">ntroduction . . . . . . . . . . . . . . . . . . . . . . . . . . . . . . . . . . </w:t>
      </w:r>
    </w:p>
    <w:p>
      <w:pPr>
        <w:ind w:left="220" w:leftChars="100" w:firstLine="1042" w:firstLineChars="494"/>
        <w:rPr>
          <w:rFonts w:hint="default" w:ascii="Cambria" w:hAnsi="Cambria" w:eastAsia="Cambria" w:cs="Cambria"/>
          <w:color w:val="000000"/>
          <w:w w:val="96"/>
          <w:sz w:val="22"/>
          <w:szCs w:val="22"/>
          <w:lang w:val="en-US"/>
        </w:rPr>
      </w:pPr>
      <w:r>
        <w:rPr>
          <w:rFonts w:ascii="Cambria" w:hAnsi="Cambria" w:eastAsia="Cambria" w:cs="Cambria"/>
          <w:color w:val="000000"/>
          <w:w w:val="96"/>
          <w:sz w:val="22"/>
          <w:szCs w:val="22"/>
        </w:rPr>
        <w:t>1.2</w:t>
      </w:r>
      <w:r>
        <w:rPr>
          <w:rFonts w:hint="default" w:cs="Cambria"/>
          <w:color w:val="000000"/>
          <w:w w:val="96"/>
          <w:sz w:val="22"/>
          <w:szCs w:val="22"/>
          <w:lang w:val="en-US"/>
        </w:rPr>
        <w:t xml:space="preserve">            </w:t>
      </w:r>
      <w:r>
        <w:rPr>
          <w:rFonts w:ascii="Cambria" w:hAnsi="Cambria" w:eastAsia="Cambria" w:cs="Cambria"/>
          <w:color w:val="000000"/>
          <w:sz w:val="22"/>
          <w:szCs w:val="22"/>
        </w:rPr>
        <w:t>Objectives . . . . . . . . . . . . . . . . . . . . . . . . . . . . . . . . . .</w:t>
      </w:r>
    </w:p>
    <w:p>
      <w:pPr>
        <w:ind w:left="220" w:leftChars="100" w:firstLine="1042" w:firstLineChars="494"/>
        <w:rPr>
          <w:rFonts w:hint="default" w:ascii="Cambria" w:hAnsi="Cambria" w:eastAsia="Cambria" w:cs="Cambria"/>
          <w:color w:val="000000"/>
          <w:sz w:val="22"/>
          <w:szCs w:val="22"/>
          <w:lang w:val="en-US"/>
        </w:rPr>
      </w:pPr>
      <w:r>
        <w:rPr>
          <w:rFonts w:ascii="Cambria" w:hAnsi="Cambria" w:eastAsia="Cambria" w:cs="Cambria"/>
          <w:color w:val="000000"/>
          <w:w w:val="96"/>
          <w:sz w:val="22"/>
          <w:szCs w:val="22"/>
        </w:rPr>
        <w:t>1.3</w:t>
      </w:r>
      <w:r>
        <w:rPr>
          <w:rFonts w:hint="default" w:cs="Cambria"/>
          <w:color w:val="000000"/>
          <w:w w:val="96"/>
          <w:sz w:val="22"/>
          <w:szCs w:val="22"/>
          <w:lang w:val="en-US"/>
        </w:rPr>
        <w:t xml:space="preserve">            </w:t>
      </w:r>
      <w:r>
        <w:rPr>
          <w:rFonts w:ascii="Cambria" w:hAnsi="Cambria" w:eastAsia="Cambria" w:cs="Cambria"/>
          <w:color w:val="000000"/>
          <w:w w:val="98"/>
          <w:sz w:val="22"/>
          <w:szCs w:val="22"/>
        </w:rPr>
        <w:t>Purpose, Scope, and Applicability. . . . . . .</w:t>
      </w:r>
      <w:r>
        <w:rPr>
          <w:rFonts w:hint="default" w:cs="Cambria"/>
          <w:color w:val="000000"/>
          <w:w w:val="96"/>
          <w:sz w:val="22"/>
          <w:szCs w:val="22"/>
          <w:lang w:val="en-US"/>
        </w:rPr>
        <w:t xml:space="preserve">     </w:t>
      </w:r>
    </w:p>
    <w:p>
      <w:pPr>
        <w:ind w:left="220" w:leftChars="100" w:firstLine="1086" w:firstLineChars="494"/>
        <w:rPr>
          <w:rFonts w:hint="default" w:ascii="Cambria" w:hAnsi="Cambria" w:eastAsia="Cambria" w:cs="Cambria"/>
          <w:color w:val="000000"/>
          <w:sz w:val="22"/>
          <w:szCs w:val="22"/>
          <w:lang w:val="en-US"/>
        </w:rPr>
      </w:pPr>
      <w:r>
        <w:rPr>
          <w:rFonts w:ascii="Cambria" w:hAnsi="Cambria" w:eastAsia="Cambria" w:cs="Cambria"/>
          <w:color w:val="000000"/>
          <w:sz w:val="22"/>
          <w:szCs w:val="22"/>
        </w:rPr>
        <w:t>1.3.1</w:t>
      </w:r>
      <w:r>
        <w:rPr>
          <w:rFonts w:hint="default" w:cs="Cambria"/>
          <w:color w:val="000000"/>
          <w:sz w:val="22"/>
          <w:szCs w:val="22"/>
          <w:lang w:val="en-US"/>
        </w:rPr>
        <w:t xml:space="preserve">       </w:t>
      </w:r>
      <w:r>
        <w:rPr>
          <w:rFonts w:ascii="Cambria" w:hAnsi="Cambria" w:eastAsia="Cambria" w:cs="Cambria"/>
          <w:color w:val="000000"/>
          <w:sz w:val="22"/>
          <w:szCs w:val="22"/>
        </w:rPr>
        <w:t>Purpose . . . . . . . . . . . . . . . . . . . . . . . . . . . . . . . . . .</w:t>
      </w:r>
    </w:p>
    <w:p>
      <w:pPr>
        <w:ind w:left="220" w:leftChars="100" w:firstLine="1086" w:firstLineChars="494"/>
        <w:rPr>
          <w:rFonts w:hint="default" w:ascii="Cambria" w:hAnsi="Cambria" w:eastAsia="Cambria" w:cs="Cambria"/>
          <w:color w:val="000000"/>
          <w:sz w:val="22"/>
          <w:szCs w:val="22"/>
          <w:lang w:val="en-US"/>
        </w:rPr>
      </w:pPr>
      <w:r>
        <w:rPr>
          <w:rFonts w:ascii="Cambria" w:hAnsi="Cambria" w:eastAsia="Cambria" w:cs="Cambria"/>
          <w:color w:val="000000"/>
          <w:sz w:val="22"/>
          <w:szCs w:val="22"/>
        </w:rPr>
        <w:t>1.3.2</w:t>
      </w:r>
      <w:r>
        <w:rPr>
          <w:rFonts w:hint="default" w:cs="Cambria"/>
          <w:color w:val="000000"/>
          <w:sz w:val="22"/>
          <w:szCs w:val="22"/>
          <w:lang w:val="en-US"/>
        </w:rPr>
        <w:t xml:space="preserve">       </w:t>
      </w:r>
      <w:r>
        <w:rPr>
          <w:rFonts w:ascii="Cambria" w:hAnsi="Cambria" w:eastAsia="Cambria" w:cs="Cambria"/>
          <w:color w:val="000000"/>
          <w:sz w:val="22"/>
          <w:szCs w:val="22"/>
        </w:rPr>
        <w:t>Scope . . . . . . . . . . . . . . . . . . . . . . . . . . . . . . . . . . .</w:t>
      </w:r>
    </w:p>
    <w:p>
      <w:pPr>
        <w:ind w:left="220" w:leftChars="100" w:firstLine="1086" w:firstLineChars="494"/>
        <w:rPr>
          <w:rFonts w:hint="default" w:ascii="Cambria" w:hAnsi="Cambria" w:eastAsia="Cambria" w:cs="Cambria"/>
          <w:color w:val="000000"/>
          <w:w w:val="96"/>
          <w:sz w:val="22"/>
          <w:szCs w:val="22"/>
          <w:lang w:val="en-US"/>
        </w:rPr>
      </w:pPr>
      <w:r>
        <w:rPr>
          <w:rFonts w:ascii="Cambria" w:hAnsi="Cambria" w:eastAsia="Cambria" w:cs="Cambria"/>
          <w:color w:val="000000"/>
          <w:sz w:val="22"/>
          <w:szCs w:val="22"/>
        </w:rPr>
        <w:t>1.3.3</w:t>
      </w:r>
      <w:r>
        <w:rPr>
          <w:rFonts w:hint="default" w:cs="Cambria"/>
          <w:color w:val="000000"/>
          <w:sz w:val="22"/>
          <w:szCs w:val="22"/>
          <w:lang w:val="en-US"/>
        </w:rPr>
        <w:t xml:space="preserve">       </w:t>
      </w:r>
      <w:r>
        <w:rPr>
          <w:rFonts w:ascii="Cambria" w:hAnsi="Cambria" w:eastAsia="Cambria" w:cs="Cambria"/>
          <w:color w:val="000000"/>
          <w:sz w:val="22"/>
          <w:szCs w:val="22"/>
        </w:rPr>
        <w:t>Applicability  . . . . . . . . . . . . . . . . . . . . . . . . . . . . . . .</w:t>
      </w:r>
      <w:r>
        <w:rPr>
          <w:rFonts w:hint="default" w:cs="Cambria"/>
          <w:color w:val="000000"/>
          <w:sz w:val="22"/>
          <w:szCs w:val="22"/>
          <w:lang w:val="en-US"/>
        </w:rPr>
        <w:t xml:space="preserve"> </w:t>
      </w:r>
    </w:p>
    <w:p>
      <w:pPr>
        <w:ind w:left="220" w:leftChars="100" w:firstLine="1147" w:firstLineChars="544"/>
        <w:rPr>
          <w:rFonts w:hint="default" w:ascii="Cambria" w:hAnsi="Cambria" w:eastAsia="Cambria" w:cs="Cambria"/>
          <w:color w:val="000000"/>
          <w:w w:val="96"/>
          <w:sz w:val="22"/>
          <w:szCs w:val="22"/>
          <w:lang w:val="en-US"/>
        </w:rPr>
      </w:pPr>
      <w:r>
        <w:rPr>
          <w:rFonts w:ascii="Cambria" w:hAnsi="Cambria" w:eastAsia="Cambria" w:cs="Cambria"/>
          <w:color w:val="000000"/>
          <w:w w:val="96"/>
          <w:sz w:val="22"/>
          <w:szCs w:val="22"/>
        </w:rPr>
        <w:t>1.4</w:t>
      </w:r>
      <w:r>
        <w:rPr>
          <w:rFonts w:hint="default" w:cs="Cambria"/>
          <w:color w:val="000000"/>
          <w:w w:val="96"/>
          <w:sz w:val="22"/>
          <w:szCs w:val="22"/>
          <w:lang w:val="en-US"/>
        </w:rPr>
        <w:t xml:space="preserve">          </w:t>
      </w:r>
      <w:r>
        <w:rPr>
          <w:rFonts w:ascii="Cambria" w:hAnsi="Cambria" w:eastAsia="Cambria" w:cs="Cambria"/>
          <w:color w:val="000000"/>
          <w:w w:val="99"/>
          <w:sz w:val="22"/>
          <w:szCs w:val="22"/>
        </w:rPr>
        <w:t xml:space="preserve">Achievements . . . . . . . . . . . . . . . . . . . . . . . . . . . . . . . . </w:t>
      </w:r>
      <w:r>
        <w:rPr>
          <w:rFonts w:hint="default" w:cs="Cambria"/>
          <w:color w:val="000000"/>
          <w:w w:val="96"/>
          <w:sz w:val="22"/>
          <w:szCs w:val="22"/>
          <w:lang w:val="en-US"/>
        </w:rPr>
        <w:t xml:space="preserve"> </w:t>
      </w:r>
    </w:p>
    <w:p>
      <w:pPr>
        <w:ind w:left="220" w:leftChars="100" w:firstLine="1147" w:firstLineChars="544"/>
        <w:rPr>
          <w:rFonts w:hint="default" w:ascii="Cambria" w:hAnsi="Cambria" w:eastAsia="Cambria" w:cs="Cambria"/>
          <w:b/>
          <w:bCs/>
          <w:color w:val="000000"/>
          <w:sz w:val="22"/>
          <w:szCs w:val="22"/>
          <w:lang w:val="en-US"/>
        </w:rPr>
      </w:pPr>
      <w:r>
        <w:rPr>
          <w:rFonts w:ascii="Cambria" w:hAnsi="Cambria" w:eastAsia="Cambria" w:cs="Cambria"/>
          <w:color w:val="000000"/>
          <w:w w:val="96"/>
          <w:sz w:val="22"/>
          <w:szCs w:val="22"/>
        </w:rPr>
        <w:t>1.5</w:t>
      </w:r>
      <w:r>
        <w:rPr>
          <w:rFonts w:hint="default" w:cs="Cambria"/>
          <w:color w:val="000000"/>
          <w:w w:val="96"/>
          <w:sz w:val="22"/>
          <w:szCs w:val="22"/>
          <w:lang w:val="en-US"/>
        </w:rPr>
        <w:t xml:space="preserve">           </w:t>
      </w:r>
      <w:r>
        <w:rPr>
          <w:rFonts w:ascii="Cambria" w:hAnsi="Cambria" w:eastAsia="Cambria" w:cs="Cambria"/>
          <w:color w:val="000000"/>
          <w:w w:val="99"/>
          <w:sz w:val="22"/>
          <w:szCs w:val="22"/>
        </w:rPr>
        <w:t xml:space="preserve">Organisation of Report . . . . . . . . . . . . . . . . . . . . . . . . </w:t>
      </w:r>
    </w:p>
    <w:p>
      <w:pPr>
        <w:ind w:left="220" w:leftChars="100" w:firstLine="317" w:firstLineChars="144"/>
        <w:rPr>
          <w:rFonts w:hint="default" w:ascii="Cambria" w:hAnsi="Cambria" w:eastAsia="Cambria" w:cs="Cambria"/>
          <w:b/>
          <w:bCs/>
          <w:color w:val="000000"/>
          <w:sz w:val="22"/>
          <w:szCs w:val="22"/>
          <w:lang w:val="en-US"/>
        </w:rPr>
      </w:pPr>
      <w:r>
        <w:rPr>
          <w:rFonts w:ascii="Cambria" w:hAnsi="Cambria" w:eastAsia="Cambria" w:cs="Cambria"/>
          <w:b/>
          <w:bCs/>
          <w:color w:val="000000"/>
          <w:sz w:val="22"/>
          <w:szCs w:val="22"/>
        </w:rPr>
        <w:t>2</w:t>
      </w:r>
      <w:r>
        <w:rPr>
          <w:rFonts w:hint="default" w:cs="Cambria"/>
          <w:b/>
          <w:bCs/>
          <w:color w:val="000000"/>
          <w:sz w:val="22"/>
          <w:szCs w:val="22"/>
          <w:lang w:val="en-US"/>
        </w:rPr>
        <w:t xml:space="preserve"> .</w:t>
      </w:r>
      <w:r>
        <w:rPr>
          <w:rFonts w:ascii="Cambria" w:hAnsi="Cambria" w:eastAsia="Cambria" w:cs="Cambria"/>
          <w:b/>
          <w:bCs/>
          <w:color w:val="000000"/>
          <w:sz w:val="22"/>
          <w:szCs w:val="22"/>
        </w:rPr>
        <w:t>LIRERATURE SURVEY</w:t>
      </w:r>
    </w:p>
    <w:p>
      <w:pPr>
        <w:ind w:left="0" w:leftChars="0" w:firstLine="550" w:firstLineChars="250"/>
        <w:rPr>
          <w:rFonts w:hint="default" w:ascii="Cambria" w:hAnsi="Cambria" w:eastAsia="Cambria" w:cs="Cambria"/>
          <w:color w:val="000000"/>
          <w:w w:val="96"/>
          <w:sz w:val="22"/>
          <w:szCs w:val="22"/>
          <w:lang w:val="en-US"/>
        </w:rPr>
      </w:pPr>
      <w:r>
        <w:rPr>
          <w:rFonts w:ascii="Cambria" w:hAnsi="Cambria" w:eastAsia="Cambria" w:cs="Cambria"/>
          <w:b/>
          <w:bCs/>
          <w:color w:val="000000"/>
          <w:sz w:val="22"/>
          <w:szCs w:val="22"/>
        </w:rPr>
        <w:t>3</w:t>
      </w:r>
      <w:r>
        <w:rPr>
          <w:rFonts w:hint="default" w:cs="Cambria"/>
          <w:b/>
          <w:bCs/>
          <w:color w:val="000000"/>
          <w:sz w:val="22"/>
          <w:szCs w:val="22"/>
          <w:lang w:val="en-US"/>
        </w:rPr>
        <w:t xml:space="preserve"> .</w:t>
      </w:r>
      <w:r>
        <w:rPr>
          <w:rFonts w:ascii="Cambria" w:hAnsi="Cambria" w:eastAsia="Cambria" w:cs="Cambria"/>
          <w:b/>
          <w:bCs/>
          <w:color w:val="000000"/>
          <w:sz w:val="22"/>
          <w:szCs w:val="22"/>
        </w:rPr>
        <w:t xml:space="preserve">REQUIREMENTS AND ANALYSIS </w:t>
      </w:r>
    </w:p>
    <w:p>
      <w:pPr>
        <w:ind w:left="0" w:leftChars="0" w:firstLine="1371" w:firstLineChars="650"/>
        <w:rPr>
          <w:rFonts w:hint="default" w:ascii="Cambria" w:hAnsi="Cambria" w:eastAsia="Cambria" w:cs="Cambria"/>
          <w:color w:val="000000"/>
          <w:w w:val="96"/>
          <w:sz w:val="22"/>
          <w:szCs w:val="22"/>
          <w:lang w:val="en-US"/>
        </w:rPr>
      </w:pPr>
      <w:r>
        <w:rPr>
          <w:rFonts w:ascii="Cambria" w:hAnsi="Cambria" w:eastAsia="Cambria" w:cs="Cambria"/>
          <w:color w:val="000000"/>
          <w:w w:val="96"/>
          <w:sz w:val="22"/>
          <w:szCs w:val="22"/>
        </w:rPr>
        <w:t>3.1</w:t>
      </w:r>
      <w:r>
        <w:rPr>
          <w:rFonts w:hint="default" w:cs="Cambria"/>
          <w:color w:val="000000"/>
          <w:w w:val="96"/>
          <w:sz w:val="22"/>
          <w:szCs w:val="22"/>
          <w:lang w:val="en-US"/>
        </w:rPr>
        <w:t xml:space="preserve">           </w:t>
      </w:r>
      <w:r>
        <w:rPr>
          <w:rFonts w:ascii="Cambria" w:hAnsi="Cambria" w:eastAsia="Cambria" w:cs="Cambria"/>
          <w:color w:val="000000"/>
          <w:w w:val="99"/>
          <w:sz w:val="22"/>
          <w:szCs w:val="22"/>
        </w:rPr>
        <w:t>Problem Definition . . . . . . . . . . . . . . . . . . . . . . . . . . . . .</w:t>
      </w:r>
      <w:r>
        <w:rPr>
          <w:rFonts w:hint="default" w:cs="Cambria"/>
          <w:color w:val="000000"/>
          <w:w w:val="96"/>
          <w:sz w:val="22"/>
          <w:szCs w:val="22"/>
          <w:lang w:val="en-US"/>
        </w:rPr>
        <w:t xml:space="preserve">    </w:t>
      </w:r>
    </w:p>
    <w:p>
      <w:pPr>
        <w:ind w:left="0" w:leftChars="0" w:firstLine="1371" w:firstLineChars="650"/>
        <w:rPr>
          <w:rFonts w:hint="default" w:ascii="Cambria" w:hAnsi="Cambria" w:eastAsia="Cambria" w:cs="Cambria"/>
          <w:color w:val="000000"/>
          <w:w w:val="96"/>
          <w:sz w:val="22"/>
          <w:szCs w:val="22"/>
          <w:lang w:val="en-US"/>
        </w:rPr>
      </w:pPr>
      <w:r>
        <w:rPr>
          <w:rFonts w:ascii="Cambria" w:hAnsi="Cambria" w:eastAsia="Cambria" w:cs="Cambria"/>
          <w:color w:val="000000"/>
          <w:w w:val="96"/>
          <w:sz w:val="22"/>
          <w:szCs w:val="22"/>
        </w:rPr>
        <w:t>3.2</w:t>
      </w:r>
      <w:r>
        <w:rPr>
          <w:rFonts w:hint="default" w:cs="Cambria"/>
          <w:color w:val="000000"/>
          <w:w w:val="96"/>
          <w:sz w:val="22"/>
          <w:szCs w:val="22"/>
          <w:lang w:val="en-US"/>
        </w:rPr>
        <w:t xml:space="preserve">           </w:t>
      </w:r>
      <w:r>
        <w:rPr>
          <w:rFonts w:ascii="Cambria" w:hAnsi="Cambria" w:eastAsia="Cambria" w:cs="Cambria"/>
          <w:color w:val="000000"/>
          <w:sz w:val="22"/>
          <w:szCs w:val="22"/>
        </w:rPr>
        <w:t>Requirements Specification. . . . . . . . . . . . . . .</w:t>
      </w:r>
      <w:r>
        <w:rPr>
          <w:rFonts w:hint="default" w:cs="Cambria"/>
          <w:color w:val="000000"/>
          <w:w w:val="96"/>
          <w:sz w:val="22"/>
          <w:szCs w:val="22"/>
          <w:lang w:val="en-US"/>
        </w:rPr>
        <w:t xml:space="preserve"> </w:t>
      </w:r>
    </w:p>
    <w:p>
      <w:pPr>
        <w:ind w:left="0" w:leftChars="0" w:firstLine="1371" w:firstLineChars="650"/>
        <w:rPr>
          <w:rFonts w:hint="default" w:ascii="Cambria" w:hAnsi="Cambria" w:eastAsia="Cambria" w:cs="Cambria"/>
          <w:color w:val="000000"/>
          <w:w w:val="96"/>
          <w:sz w:val="22"/>
          <w:szCs w:val="22"/>
          <w:lang w:val="en-US"/>
        </w:rPr>
      </w:pPr>
      <w:r>
        <w:rPr>
          <w:rFonts w:ascii="Cambria" w:hAnsi="Cambria" w:eastAsia="Cambria" w:cs="Cambria"/>
          <w:color w:val="000000"/>
          <w:w w:val="96"/>
          <w:sz w:val="22"/>
          <w:szCs w:val="22"/>
        </w:rPr>
        <w:t>3.3</w:t>
      </w:r>
      <w:r>
        <w:rPr>
          <w:rFonts w:hint="default" w:cs="Cambria"/>
          <w:color w:val="000000"/>
          <w:w w:val="96"/>
          <w:sz w:val="22"/>
          <w:szCs w:val="22"/>
          <w:lang w:val="en-US"/>
        </w:rPr>
        <w:t xml:space="preserve">            </w:t>
      </w:r>
      <w:r>
        <w:rPr>
          <w:rFonts w:ascii="Cambria" w:hAnsi="Cambria" w:eastAsia="Cambria" w:cs="Cambria"/>
          <w:color w:val="000000"/>
          <w:w w:val="99"/>
          <w:sz w:val="22"/>
          <w:szCs w:val="22"/>
        </w:rPr>
        <w:t xml:space="preserve">Planning and Scheduling . . . . . . . . . . . . . . . . . . . . . . </w:t>
      </w:r>
    </w:p>
    <w:p>
      <w:pPr>
        <w:ind w:left="0" w:leftChars="0" w:firstLine="1371" w:firstLineChars="650"/>
        <w:rPr>
          <w:rFonts w:hint="default" w:ascii="Cambria" w:hAnsi="Cambria" w:eastAsia="Cambria" w:cs="Cambria"/>
          <w:color w:val="000000"/>
          <w:sz w:val="22"/>
          <w:szCs w:val="22"/>
          <w:lang w:val="en-US"/>
        </w:rPr>
      </w:pPr>
      <w:r>
        <w:rPr>
          <w:rFonts w:ascii="Cambria" w:hAnsi="Cambria" w:eastAsia="Cambria" w:cs="Cambria"/>
          <w:color w:val="000000"/>
          <w:w w:val="96"/>
          <w:sz w:val="22"/>
          <w:szCs w:val="22"/>
        </w:rPr>
        <w:t>3.4</w:t>
      </w:r>
      <w:r>
        <w:rPr>
          <w:rFonts w:hint="default" w:cs="Cambria"/>
          <w:color w:val="000000"/>
          <w:w w:val="96"/>
          <w:sz w:val="22"/>
          <w:szCs w:val="22"/>
          <w:lang w:val="en-US"/>
        </w:rPr>
        <w:t xml:space="preserve">            </w:t>
      </w:r>
      <w:r>
        <w:rPr>
          <w:rFonts w:ascii="Cambria" w:hAnsi="Cambria" w:eastAsia="Cambria" w:cs="Cambria"/>
          <w:color w:val="000000"/>
          <w:sz w:val="22"/>
          <w:szCs w:val="22"/>
        </w:rPr>
        <w:t>Software and Hardware Requirements. . . . . . .</w:t>
      </w:r>
      <w:r>
        <w:rPr>
          <w:rFonts w:hint="default" w:cs="Cambria"/>
          <w:color w:val="000000"/>
          <w:w w:val="96"/>
          <w:sz w:val="22"/>
          <w:szCs w:val="22"/>
          <w:lang w:val="en-US"/>
        </w:rPr>
        <w:t xml:space="preserve"> </w:t>
      </w:r>
    </w:p>
    <w:p>
      <w:pPr>
        <w:ind w:left="220" w:leftChars="100" w:firstLine="1196" w:firstLineChars="544"/>
        <w:rPr>
          <w:color w:val="000000"/>
        </w:rPr>
        <w:sectPr>
          <w:pgSz w:w="11920" w:h="16853"/>
          <w:pgMar w:top="1440" w:right="1138" w:bottom="1440" w:left="1440" w:header="0" w:footer="0" w:gutter="0"/>
          <w:cols w:equalWidth="0" w:num="1">
            <w:col w:w="9340"/>
          </w:cols>
        </w:sectPr>
      </w:pPr>
      <w:r>
        <w:rPr>
          <w:rFonts w:ascii="Cambria" w:hAnsi="Cambria" w:eastAsia="Cambria" w:cs="Cambria"/>
          <w:color w:val="000000"/>
          <w:sz w:val="22"/>
          <w:szCs w:val="22"/>
        </w:rPr>
        <w:t>3.5</w:t>
      </w:r>
      <w:r>
        <w:rPr>
          <w:rFonts w:hint="default" w:cs="Cambria"/>
          <w:color w:val="000000"/>
          <w:sz w:val="22"/>
          <w:szCs w:val="22"/>
          <w:lang w:val="en-US"/>
        </w:rPr>
        <w:t xml:space="preserve">           </w:t>
      </w:r>
      <w:r>
        <w:rPr>
          <w:rFonts w:ascii="Cambria" w:hAnsi="Cambria" w:eastAsia="Cambria" w:cs="Cambria"/>
          <w:color w:val="000000"/>
          <w:sz w:val="22"/>
          <w:szCs w:val="22"/>
        </w:rPr>
        <w:t>Preliminary Product Description . . . . . . . . . . . . . . . . . . . . . . . .</w:t>
      </w:r>
    </w:p>
    <w:p>
      <w:pPr>
        <w:spacing w:after="0" w:line="141" w:lineRule="exact"/>
        <w:rPr>
          <w:color w:val="000000"/>
          <w:sz w:val="20"/>
          <w:szCs w:val="20"/>
        </w:rPr>
      </w:pPr>
      <w:bookmarkStart w:id="3" w:name="page9"/>
      <w:bookmarkEnd w:id="3"/>
    </w:p>
    <w:p>
      <w:pPr>
        <w:tabs>
          <w:tab w:val="left" w:pos="2600"/>
          <w:tab w:val="left" w:pos="9080"/>
        </w:tabs>
        <w:spacing w:after="0"/>
        <w:ind w:left="860"/>
        <w:rPr>
          <w:color w:val="000000"/>
          <w:sz w:val="20"/>
          <w:szCs w:val="20"/>
        </w:rPr>
      </w:pPr>
      <w:r>
        <w:rPr>
          <w:rFonts w:ascii="Cambria" w:hAnsi="Cambria" w:eastAsia="Cambria" w:cs="Cambria"/>
          <w:color w:val="000000"/>
          <w:sz w:val="22"/>
          <w:szCs w:val="22"/>
        </w:rPr>
        <w:t>3.6</w:t>
      </w:r>
      <w:r>
        <w:rPr>
          <w:rFonts w:hint="default" w:cs="Cambria"/>
          <w:color w:val="000000"/>
          <w:sz w:val="22"/>
          <w:szCs w:val="22"/>
          <w:lang w:val="en-US"/>
        </w:rPr>
        <w:t xml:space="preserve">     </w:t>
      </w:r>
      <w:r>
        <w:rPr>
          <w:rFonts w:ascii="Cambria" w:hAnsi="Cambria" w:eastAsia="Cambria" w:cs="Cambria"/>
          <w:color w:val="000000"/>
          <w:sz w:val="22"/>
          <w:szCs w:val="22"/>
        </w:rPr>
        <w:t>Conceptual Models . . . . . . . . . . . . . . . . . . . . . . . . . . . . . . . .</w:t>
      </w:r>
      <w:r>
        <w:rPr>
          <w:rFonts w:ascii="Cambria" w:hAnsi="Cambria" w:eastAsia="Cambria" w:cs="Cambria"/>
          <w:color w:val="000000"/>
          <w:sz w:val="21"/>
          <w:szCs w:val="21"/>
        </w:rPr>
        <w:t>10</w:t>
      </w:r>
    </w:p>
    <w:p>
      <w:pPr>
        <w:spacing w:after="0" w:line="260" w:lineRule="exact"/>
        <w:rPr>
          <w:color w:val="000000"/>
          <w:sz w:val="20"/>
          <w:szCs w:val="20"/>
        </w:rPr>
      </w:pPr>
    </w:p>
    <w:p>
      <w:pPr>
        <w:tabs>
          <w:tab w:val="left" w:pos="9040"/>
        </w:tabs>
        <w:spacing w:after="0"/>
        <w:ind w:left="1188" w:leftChars="240" w:hanging="660" w:hangingChars="300"/>
        <w:rPr>
          <w:color w:val="000000"/>
          <w:sz w:val="20"/>
          <w:szCs w:val="20"/>
        </w:rPr>
      </w:pPr>
      <w:r>
        <w:rPr>
          <w:rFonts w:ascii="Cambria" w:hAnsi="Cambria" w:eastAsia="Cambria" w:cs="Cambria"/>
          <w:b/>
          <w:bCs/>
          <w:color w:val="000000"/>
          <w:sz w:val="22"/>
          <w:szCs w:val="22"/>
        </w:rPr>
        <w:t>4</w:t>
      </w:r>
      <w:r>
        <w:rPr>
          <w:rFonts w:hint="default" w:cs="Cambria"/>
          <w:b/>
          <w:bCs/>
          <w:color w:val="000000"/>
          <w:sz w:val="22"/>
          <w:szCs w:val="22"/>
          <w:lang w:val="en-US"/>
        </w:rPr>
        <w:t xml:space="preserve"> .</w:t>
      </w:r>
      <w:r>
        <w:rPr>
          <w:rFonts w:ascii="Cambria" w:hAnsi="Cambria" w:eastAsia="Cambria" w:cs="Cambria"/>
          <w:b/>
          <w:bCs/>
          <w:color w:val="000000"/>
          <w:sz w:val="22"/>
          <w:szCs w:val="22"/>
        </w:rPr>
        <w:t>SYSTEM</w:t>
      </w:r>
      <w:r>
        <w:rPr>
          <w:rFonts w:hint="default" w:cs="Cambria"/>
          <w:b/>
          <w:bCs/>
          <w:color w:val="000000"/>
          <w:sz w:val="22"/>
          <w:szCs w:val="22"/>
          <w:lang w:val="en-US"/>
        </w:rPr>
        <w:t xml:space="preserve"> DESIGN                                                                                                                                  </w:t>
      </w:r>
    </w:p>
    <w:p>
      <w:pPr>
        <w:tabs>
          <w:tab w:val="left" w:pos="1380"/>
          <w:tab w:val="left" w:pos="4220"/>
          <w:tab w:val="left" w:pos="9080"/>
        </w:tabs>
        <w:spacing w:after="0"/>
        <w:ind w:left="860"/>
        <w:rPr>
          <w:color w:val="000000"/>
          <w:sz w:val="20"/>
          <w:szCs w:val="20"/>
        </w:rPr>
      </w:pPr>
      <w:r>
        <w:rPr>
          <w:rFonts w:ascii="Cambria" w:hAnsi="Cambria" w:eastAsia="Cambria" w:cs="Cambria"/>
          <w:color w:val="000000"/>
          <w:sz w:val="22"/>
          <w:szCs w:val="22"/>
        </w:rPr>
        <w:t>4.1</w:t>
      </w:r>
      <w:r>
        <w:rPr>
          <w:rFonts w:ascii="Cambria" w:hAnsi="Cambria" w:eastAsia="Cambria" w:cs="Cambria"/>
          <w:color w:val="000000"/>
          <w:sz w:val="22"/>
          <w:szCs w:val="22"/>
        </w:rPr>
        <w:tab/>
      </w:r>
      <w:r>
        <w:rPr>
          <w:rFonts w:ascii="Cambria" w:hAnsi="Cambria" w:eastAsia="Cambria" w:cs="Cambria"/>
          <w:color w:val="000000"/>
          <w:sz w:val="22"/>
          <w:szCs w:val="22"/>
        </w:rPr>
        <w:t>Basic Modules. . . . . . . . . . . . . . . . . . . . . . . . . . . . . . . . . .</w:t>
      </w:r>
      <w:r>
        <w:rPr>
          <w:rFonts w:ascii="Cambria" w:hAnsi="Cambria" w:eastAsia="Cambria" w:cs="Cambria"/>
          <w:color w:val="000000"/>
          <w:sz w:val="21"/>
          <w:szCs w:val="21"/>
        </w:rPr>
        <w:t>12</w:t>
      </w:r>
    </w:p>
    <w:p>
      <w:pPr>
        <w:spacing w:after="0" w:line="35" w:lineRule="exact"/>
        <w:rPr>
          <w:color w:val="000000"/>
          <w:sz w:val="20"/>
          <w:szCs w:val="20"/>
        </w:rPr>
      </w:pPr>
    </w:p>
    <w:p>
      <w:pPr>
        <w:tabs>
          <w:tab w:val="left" w:pos="2660"/>
          <w:tab w:val="left" w:pos="9080"/>
        </w:tabs>
        <w:spacing w:after="0"/>
        <w:ind w:left="860"/>
        <w:rPr>
          <w:color w:val="000000"/>
          <w:sz w:val="20"/>
          <w:szCs w:val="20"/>
        </w:rPr>
      </w:pPr>
      <w:r>
        <w:rPr>
          <w:rFonts w:ascii="Cambria" w:hAnsi="Cambria" w:eastAsia="Cambria" w:cs="Cambria"/>
          <w:color w:val="000000"/>
          <w:sz w:val="22"/>
          <w:szCs w:val="22"/>
        </w:rPr>
        <w:t>4.2</w:t>
      </w:r>
      <w:r>
        <w:rPr>
          <w:rFonts w:hint="default" w:cs="Cambria"/>
          <w:color w:val="000000"/>
          <w:sz w:val="22"/>
          <w:szCs w:val="22"/>
          <w:lang w:val="en-US"/>
        </w:rPr>
        <w:t xml:space="preserve">     </w:t>
      </w:r>
      <w:r>
        <w:rPr>
          <w:rFonts w:ascii="Cambria" w:hAnsi="Cambria" w:eastAsia="Cambria" w:cs="Cambria"/>
          <w:color w:val="000000"/>
          <w:sz w:val="22"/>
          <w:szCs w:val="22"/>
        </w:rPr>
        <w:t>Logic Diagrams . . . . . . . . . . . . . . . . . . . . . . . . . . . . . . . . . .</w:t>
      </w:r>
      <w:r>
        <w:rPr>
          <w:rFonts w:ascii="Cambria" w:hAnsi="Cambria" w:eastAsia="Cambria" w:cs="Cambria"/>
          <w:color w:val="000000"/>
          <w:sz w:val="21"/>
          <w:szCs w:val="21"/>
        </w:rPr>
        <w:t>13</w:t>
      </w:r>
    </w:p>
    <w:p>
      <w:pPr>
        <w:spacing w:after="0" w:line="35" w:lineRule="exact"/>
        <w:rPr>
          <w:color w:val="000000"/>
          <w:sz w:val="20"/>
          <w:szCs w:val="20"/>
        </w:rPr>
      </w:pPr>
    </w:p>
    <w:p>
      <w:pPr>
        <w:tabs>
          <w:tab w:val="left" w:pos="2540"/>
          <w:tab w:val="left" w:pos="9080"/>
        </w:tabs>
        <w:spacing w:after="0"/>
        <w:ind w:left="860"/>
        <w:rPr>
          <w:color w:val="000000"/>
          <w:sz w:val="20"/>
          <w:szCs w:val="20"/>
        </w:rPr>
      </w:pPr>
      <w:r>
        <w:rPr>
          <w:rFonts w:ascii="Cambria" w:hAnsi="Cambria" w:eastAsia="Cambria" w:cs="Cambria"/>
          <w:color w:val="000000"/>
          <w:sz w:val="22"/>
          <w:szCs w:val="22"/>
        </w:rPr>
        <w:t>4.3</w:t>
      </w:r>
      <w:r>
        <w:rPr>
          <w:rFonts w:hint="default" w:cs="Cambria"/>
          <w:color w:val="000000"/>
          <w:sz w:val="22"/>
          <w:szCs w:val="22"/>
          <w:lang w:val="en-US"/>
        </w:rPr>
        <w:t xml:space="preserve">     </w:t>
      </w:r>
      <w:r>
        <w:rPr>
          <w:rFonts w:ascii="Cambria" w:hAnsi="Cambria" w:eastAsia="Cambria" w:cs="Cambria"/>
          <w:color w:val="000000"/>
          <w:sz w:val="22"/>
          <w:szCs w:val="22"/>
        </w:rPr>
        <w:t>User interface design . . . . . . . . . . . . . . . . . . . . . . . . . . . . . . .</w:t>
      </w:r>
      <w:r>
        <w:rPr>
          <w:rFonts w:ascii="Cambria" w:hAnsi="Cambria" w:eastAsia="Cambria" w:cs="Cambria"/>
          <w:color w:val="000000"/>
          <w:sz w:val="21"/>
          <w:szCs w:val="21"/>
        </w:rPr>
        <w:t>14</w:t>
      </w:r>
    </w:p>
    <w:p>
      <w:pPr>
        <w:spacing w:after="0" w:line="30" w:lineRule="exact"/>
        <w:rPr>
          <w:color w:val="000000"/>
          <w:sz w:val="20"/>
          <w:szCs w:val="20"/>
        </w:rPr>
      </w:pPr>
    </w:p>
    <w:p>
      <w:pPr>
        <w:tabs>
          <w:tab w:val="left" w:pos="1360"/>
          <w:tab w:val="left" w:pos="4220"/>
          <w:tab w:val="left" w:pos="9080"/>
        </w:tabs>
        <w:spacing w:after="0"/>
        <w:ind w:left="860"/>
        <w:rPr>
          <w:rFonts w:ascii="Cambria" w:hAnsi="Cambria" w:eastAsia="Cambria" w:cs="Cambria"/>
          <w:color w:val="000000"/>
          <w:sz w:val="21"/>
          <w:szCs w:val="21"/>
        </w:rPr>
      </w:pPr>
      <w:r>
        <w:rPr>
          <w:rFonts w:ascii="Cambria" w:hAnsi="Cambria" w:eastAsia="Cambria" w:cs="Cambria"/>
          <w:color w:val="000000"/>
          <w:sz w:val="22"/>
          <w:szCs w:val="22"/>
        </w:rPr>
        <w:t>4.4</w:t>
      </w:r>
      <w:r>
        <w:rPr>
          <w:rFonts w:ascii="Cambria" w:hAnsi="Cambria" w:eastAsia="Cambria" w:cs="Cambria"/>
          <w:color w:val="000000"/>
          <w:sz w:val="22"/>
          <w:szCs w:val="22"/>
        </w:rPr>
        <w:tab/>
      </w:r>
      <w:r>
        <w:rPr>
          <w:rFonts w:ascii="Cambria" w:hAnsi="Cambria" w:eastAsia="Cambria" w:cs="Cambria"/>
          <w:color w:val="000000"/>
          <w:sz w:val="22"/>
          <w:szCs w:val="22"/>
        </w:rPr>
        <w:t>Security Issues. . . . . . . . . . . . . . . . . . . . . . . . . . . . . . . . . .</w:t>
      </w:r>
      <w:r>
        <w:rPr>
          <w:rFonts w:ascii="Cambria" w:hAnsi="Cambria" w:eastAsia="Cambria" w:cs="Cambria"/>
          <w:color w:val="000000"/>
          <w:sz w:val="21"/>
          <w:szCs w:val="21"/>
        </w:rPr>
        <w:t>15</w:t>
      </w:r>
    </w:p>
    <w:p>
      <w:pPr>
        <w:tabs>
          <w:tab w:val="left" w:pos="1360"/>
          <w:tab w:val="left" w:pos="4220"/>
          <w:tab w:val="left" w:pos="9080"/>
        </w:tabs>
        <w:spacing w:after="0"/>
        <w:ind w:left="860"/>
        <w:rPr>
          <w:rFonts w:ascii="Cambria" w:hAnsi="Cambria" w:eastAsia="Cambria" w:cs="Cambria"/>
          <w:color w:val="000000"/>
          <w:sz w:val="21"/>
          <w:szCs w:val="21"/>
        </w:rPr>
      </w:pPr>
    </w:p>
    <w:p>
      <w:pPr>
        <w:tabs>
          <w:tab w:val="left" w:pos="1360"/>
          <w:tab w:val="left" w:pos="4220"/>
          <w:tab w:val="left" w:pos="9080"/>
        </w:tabs>
        <w:spacing w:after="0"/>
        <w:ind w:left="209" w:leftChars="95" w:firstLine="302" w:firstLineChars="144"/>
        <w:rPr>
          <w:rFonts w:hint="default" w:cs="Cambria"/>
          <w:color w:val="000000"/>
          <w:sz w:val="21"/>
          <w:szCs w:val="21"/>
          <w:lang w:val="en-US"/>
        </w:rPr>
      </w:pPr>
      <w:r>
        <w:rPr>
          <w:rFonts w:hint="default" w:cs="Cambria"/>
          <w:color w:val="000000"/>
          <w:sz w:val="21"/>
          <w:szCs w:val="21"/>
          <w:lang w:val="en-US"/>
        </w:rPr>
        <w:t>5 .</w:t>
      </w:r>
      <w:r>
        <w:rPr>
          <w:rFonts w:hint="default" w:cs="Cambria"/>
          <w:b/>
          <w:bCs/>
          <w:color w:val="000000"/>
          <w:sz w:val="21"/>
          <w:szCs w:val="21"/>
          <w:lang w:val="en-US"/>
        </w:rPr>
        <w:t>IMPLIMENTATION</w:t>
      </w:r>
    </w:p>
    <w:p>
      <w:pPr>
        <w:tabs>
          <w:tab w:val="left" w:pos="1360"/>
          <w:tab w:val="left" w:pos="4220"/>
          <w:tab w:val="left" w:pos="9080"/>
        </w:tabs>
        <w:spacing w:after="0"/>
        <w:ind w:left="209" w:leftChars="95" w:firstLine="617" w:firstLineChars="294"/>
        <w:jc w:val="both"/>
        <w:rPr>
          <w:rFonts w:hint="default" w:cs="Cambria"/>
          <w:color w:val="000000"/>
          <w:sz w:val="21"/>
          <w:szCs w:val="21"/>
          <w:lang w:val="en-US"/>
        </w:rPr>
      </w:pPr>
      <w:r>
        <w:rPr>
          <w:rFonts w:hint="default" w:cs="Cambria"/>
          <w:color w:val="000000"/>
          <w:sz w:val="21"/>
          <w:szCs w:val="21"/>
          <w:lang w:val="en-US"/>
        </w:rPr>
        <w:t xml:space="preserve">5.1     Connections . . . . . . . . . . . . . . . . . . . . . . . . . . . . . . . . . . . . . . . . .                                                                            </w:t>
      </w:r>
    </w:p>
    <w:p>
      <w:pPr>
        <w:spacing w:after="0" w:line="265" w:lineRule="exact"/>
        <w:rPr>
          <w:color w:val="000000"/>
          <w:sz w:val="20"/>
          <w:szCs w:val="20"/>
        </w:rPr>
      </w:pPr>
    </w:p>
    <w:p>
      <w:pPr>
        <w:tabs>
          <w:tab w:val="left" w:pos="9040"/>
        </w:tabs>
        <w:spacing w:after="0"/>
        <w:ind w:left="540"/>
        <w:rPr>
          <w:color w:val="000000"/>
          <w:sz w:val="20"/>
          <w:szCs w:val="20"/>
        </w:rPr>
      </w:pPr>
      <w:r>
        <w:rPr>
          <w:rFonts w:hint="default" w:cs="Cambria"/>
          <w:b/>
          <w:bCs/>
          <w:color w:val="000000"/>
          <w:sz w:val="22"/>
          <w:szCs w:val="22"/>
          <w:lang w:val="en-US"/>
        </w:rPr>
        <w:t>6</w:t>
      </w:r>
      <w:r>
        <w:rPr>
          <w:rFonts w:ascii="Cambria" w:hAnsi="Cambria" w:eastAsia="Cambria" w:cs="Cambria"/>
          <w:b/>
          <w:bCs/>
          <w:color w:val="000000"/>
          <w:sz w:val="22"/>
          <w:szCs w:val="22"/>
        </w:rPr>
        <w:t>.CONCLUSIONS</w:t>
      </w:r>
      <w:r>
        <w:rPr>
          <w:color w:val="000000"/>
          <w:sz w:val="20"/>
          <w:szCs w:val="20"/>
        </w:rPr>
        <w:tab/>
      </w:r>
    </w:p>
    <w:p>
      <w:pPr>
        <w:spacing w:after="0" w:line="20" w:lineRule="exact"/>
        <w:rPr>
          <w:color w:val="000000"/>
          <w:sz w:val="20"/>
          <w:szCs w:val="20"/>
        </w:rPr>
      </w:pPr>
    </w:p>
    <w:p>
      <w:pPr>
        <w:tabs>
          <w:tab w:val="left" w:pos="1360"/>
          <w:tab w:val="left" w:pos="3960"/>
          <w:tab w:val="left" w:pos="9080"/>
        </w:tabs>
        <w:spacing w:after="0"/>
        <w:ind w:left="860"/>
        <w:rPr>
          <w:color w:val="000000"/>
          <w:sz w:val="20"/>
          <w:szCs w:val="20"/>
        </w:rPr>
      </w:pPr>
      <w:r>
        <w:rPr>
          <w:rFonts w:hint="default" w:cs="Cambria"/>
          <w:color w:val="000000"/>
          <w:sz w:val="22"/>
          <w:szCs w:val="22"/>
          <w:lang w:val="en-US"/>
        </w:rPr>
        <w:t>6</w:t>
      </w:r>
      <w:r>
        <w:rPr>
          <w:rFonts w:ascii="Cambria" w:hAnsi="Cambria" w:eastAsia="Cambria" w:cs="Cambria"/>
          <w:color w:val="000000"/>
          <w:sz w:val="22"/>
          <w:szCs w:val="22"/>
        </w:rPr>
        <w:t>.1</w:t>
      </w:r>
      <w:r>
        <w:rPr>
          <w:rFonts w:ascii="Cambria" w:hAnsi="Cambria" w:eastAsia="Cambria" w:cs="Cambria"/>
          <w:color w:val="000000"/>
          <w:sz w:val="22"/>
          <w:szCs w:val="22"/>
        </w:rPr>
        <w:tab/>
      </w:r>
      <w:r>
        <w:rPr>
          <w:rFonts w:ascii="Cambria" w:hAnsi="Cambria" w:eastAsia="Cambria" w:cs="Cambria"/>
          <w:color w:val="000000"/>
          <w:sz w:val="22"/>
          <w:szCs w:val="22"/>
        </w:rPr>
        <w:t>Conclusion. . . . . . . . . . . . . . . . . . . . . . . . . . . . . . . . . . . .</w:t>
      </w:r>
      <w:r>
        <w:rPr>
          <w:rFonts w:ascii="Cambria" w:hAnsi="Cambria" w:eastAsia="Cambria" w:cs="Cambria"/>
          <w:color w:val="000000"/>
          <w:sz w:val="21"/>
          <w:szCs w:val="21"/>
        </w:rPr>
        <w:t>24</w:t>
      </w:r>
    </w:p>
    <w:p>
      <w:pPr>
        <w:spacing w:after="0" w:line="35" w:lineRule="exact"/>
        <w:rPr>
          <w:color w:val="000000"/>
          <w:sz w:val="20"/>
          <w:szCs w:val="20"/>
        </w:rPr>
      </w:pPr>
    </w:p>
    <w:p>
      <w:pPr>
        <w:tabs>
          <w:tab w:val="left" w:pos="1240"/>
          <w:tab w:val="left" w:pos="9080"/>
        </w:tabs>
        <w:spacing w:after="0"/>
        <w:ind w:left="748" w:leftChars="340" w:firstLine="99" w:firstLineChars="45"/>
        <w:rPr>
          <w:color w:val="000000"/>
          <w:sz w:val="20"/>
          <w:szCs w:val="20"/>
        </w:rPr>
      </w:pPr>
      <w:r>
        <w:rPr>
          <w:rFonts w:hint="default" w:cs="Cambria"/>
          <w:color w:val="000000"/>
          <w:sz w:val="22"/>
          <w:szCs w:val="22"/>
          <w:lang w:val="en-US"/>
        </w:rPr>
        <w:t>6</w:t>
      </w:r>
      <w:r>
        <w:rPr>
          <w:rFonts w:ascii="Cambria" w:hAnsi="Cambria" w:eastAsia="Cambria" w:cs="Cambria"/>
          <w:color w:val="000000"/>
          <w:sz w:val="22"/>
          <w:szCs w:val="22"/>
        </w:rPr>
        <w:t>.2</w:t>
      </w:r>
      <w:r>
        <w:rPr>
          <w:rFonts w:hint="default" w:cs="Cambria"/>
          <w:color w:val="000000"/>
          <w:sz w:val="22"/>
          <w:szCs w:val="22"/>
          <w:lang w:val="en-US"/>
        </w:rPr>
        <w:t xml:space="preserve">     </w:t>
      </w:r>
      <w:r>
        <w:rPr>
          <w:rFonts w:ascii="Cambria" w:hAnsi="Cambria" w:eastAsia="Cambria" w:cs="Cambria"/>
          <w:color w:val="000000"/>
          <w:sz w:val="22"/>
          <w:szCs w:val="22"/>
        </w:rPr>
        <w:t>Limitations of the System . . . . . . . . . . . . . . . . . . . . . . . . . . . .</w:t>
      </w:r>
      <w:r>
        <w:rPr>
          <w:rFonts w:ascii="Cambria" w:hAnsi="Cambria" w:eastAsia="Cambria" w:cs="Cambria"/>
          <w:color w:val="000000"/>
          <w:sz w:val="21"/>
          <w:szCs w:val="21"/>
        </w:rPr>
        <w:t>24</w:t>
      </w:r>
    </w:p>
    <w:p>
      <w:pPr>
        <w:spacing w:after="0" w:line="35" w:lineRule="exact"/>
        <w:rPr>
          <w:color w:val="000000"/>
          <w:sz w:val="20"/>
          <w:szCs w:val="20"/>
        </w:rPr>
      </w:pPr>
    </w:p>
    <w:p>
      <w:pPr>
        <w:tabs>
          <w:tab w:val="left" w:pos="2460"/>
          <w:tab w:val="left" w:pos="9080"/>
        </w:tabs>
        <w:spacing w:after="0"/>
        <w:ind w:left="860"/>
        <w:rPr>
          <w:color w:val="000000"/>
          <w:sz w:val="20"/>
          <w:szCs w:val="20"/>
        </w:rPr>
      </w:pPr>
      <w:r>
        <w:rPr>
          <w:rFonts w:hint="default" w:cs="Cambria"/>
          <w:color w:val="000000"/>
          <w:sz w:val="22"/>
          <w:szCs w:val="22"/>
          <w:lang w:val="en-US"/>
        </w:rPr>
        <w:t>6</w:t>
      </w:r>
      <w:r>
        <w:rPr>
          <w:rFonts w:ascii="Cambria" w:hAnsi="Cambria" w:eastAsia="Cambria" w:cs="Cambria"/>
          <w:color w:val="000000"/>
          <w:sz w:val="22"/>
          <w:szCs w:val="22"/>
        </w:rPr>
        <w:t>.3</w:t>
      </w:r>
      <w:r>
        <w:rPr>
          <w:rFonts w:hint="default" w:cs="Cambria"/>
          <w:color w:val="000000"/>
          <w:sz w:val="22"/>
          <w:szCs w:val="22"/>
          <w:lang w:val="en-US"/>
        </w:rPr>
        <w:t xml:space="preserve">     </w:t>
      </w:r>
      <w:r>
        <w:rPr>
          <w:rFonts w:ascii="Cambria" w:hAnsi="Cambria" w:eastAsia="Cambria" w:cs="Cambria"/>
          <w:color w:val="000000"/>
          <w:sz w:val="22"/>
          <w:szCs w:val="22"/>
        </w:rPr>
        <w:t>Future Scope of the Project . . . . . . . . . . . . . . . . . . . . . . . . . . .</w:t>
      </w:r>
      <w:r>
        <w:rPr>
          <w:rFonts w:ascii="Cambria" w:hAnsi="Cambria" w:eastAsia="Cambria" w:cs="Cambria"/>
          <w:color w:val="000000"/>
          <w:sz w:val="21"/>
          <w:szCs w:val="21"/>
        </w:rPr>
        <w:t>25</w:t>
      </w:r>
    </w:p>
    <w:p>
      <w:pPr>
        <w:spacing w:after="0" w:line="200" w:lineRule="exact"/>
        <w:rPr>
          <w:color w:val="000000"/>
          <w:sz w:val="20"/>
          <w:szCs w:val="20"/>
        </w:rPr>
      </w:pPr>
    </w:p>
    <w:p>
      <w:pPr>
        <w:spacing w:after="0" w:line="200" w:lineRule="exact"/>
        <w:rPr>
          <w:color w:val="000000"/>
          <w:sz w:val="20"/>
          <w:szCs w:val="20"/>
        </w:rPr>
      </w:pPr>
    </w:p>
    <w:p>
      <w:pPr>
        <w:spacing w:after="0" w:line="292" w:lineRule="exact"/>
        <w:rPr>
          <w:color w:val="000000"/>
          <w:sz w:val="20"/>
          <w:szCs w:val="20"/>
        </w:rPr>
      </w:pPr>
    </w:p>
    <w:p>
      <w:pPr>
        <w:tabs>
          <w:tab w:val="left" w:pos="9040"/>
        </w:tabs>
        <w:spacing w:after="0"/>
        <w:ind w:left="220" w:leftChars="100" w:firstLine="207" w:firstLineChars="94"/>
        <w:rPr>
          <w:rFonts w:hint="default"/>
          <w:color w:val="000000"/>
          <w:sz w:val="20"/>
          <w:szCs w:val="20"/>
          <w:lang w:val="en-US"/>
        </w:rPr>
      </w:pPr>
      <w:r>
        <w:rPr>
          <w:rFonts w:ascii="Cambria" w:hAnsi="Cambria" w:eastAsia="Cambria" w:cs="Cambria"/>
          <w:b/>
          <w:bCs/>
          <w:color w:val="000000"/>
          <w:sz w:val="22"/>
          <w:szCs w:val="22"/>
        </w:rPr>
        <w:t>Appendix</w:t>
      </w:r>
      <w:r>
        <w:rPr>
          <w:rFonts w:hint="default" w:cs="Cambria"/>
          <w:b/>
          <w:bCs/>
          <w:color w:val="000000"/>
          <w:sz w:val="22"/>
          <w:szCs w:val="22"/>
          <w:lang w:val="en-US"/>
        </w:rPr>
        <w:t xml:space="preserve"> A</w:t>
      </w:r>
    </w:p>
    <w:p>
      <w:pPr>
        <w:tabs>
          <w:tab w:val="left" w:pos="9040"/>
        </w:tabs>
        <w:spacing w:after="0"/>
        <w:ind w:left="220" w:leftChars="100" w:firstLine="207" w:firstLineChars="94"/>
        <w:rPr>
          <w:rFonts w:ascii="Cambria" w:hAnsi="Cambria" w:eastAsia="Cambria" w:cs="Cambria"/>
          <w:b/>
          <w:bCs/>
          <w:color w:val="000000"/>
          <w:sz w:val="22"/>
          <w:szCs w:val="22"/>
        </w:rPr>
      </w:pPr>
      <w:r>
        <w:rPr>
          <w:rFonts w:ascii="Cambria" w:hAnsi="Cambria" w:eastAsia="Cambria" w:cs="Cambria"/>
          <w:b/>
          <w:bCs/>
          <w:color w:val="000000"/>
          <w:sz w:val="22"/>
          <w:szCs w:val="22"/>
        </w:rPr>
        <w:t>Bibliography</w:t>
      </w:r>
    </w:p>
    <w:p>
      <w:pPr>
        <w:tabs>
          <w:tab w:val="left" w:pos="9040"/>
        </w:tabs>
        <w:spacing w:after="0"/>
        <w:ind w:left="220" w:leftChars="100" w:firstLine="207" w:firstLineChars="94"/>
        <w:rPr>
          <w:rFonts w:ascii="Cambria" w:hAnsi="Cambria" w:eastAsia="Cambria" w:cs="Cambria"/>
          <w:b/>
          <w:bCs/>
          <w:color w:val="000000"/>
          <w:sz w:val="22"/>
          <w:szCs w:val="22"/>
        </w:rPr>
      </w:pPr>
    </w:p>
    <w:p>
      <w:pPr>
        <w:tabs>
          <w:tab w:val="left" w:pos="9040"/>
        </w:tabs>
        <w:spacing w:after="0"/>
        <w:ind w:left="220" w:leftChars="100" w:firstLine="207" w:firstLineChars="94"/>
        <w:rPr>
          <w:rFonts w:ascii="Cambria" w:hAnsi="Cambria" w:eastAsia="Cambria" w:cs="Cambria"/>
          <w:b/>
          <w:bCs/>
          <w:color w:val="000000"/>
          <w:sz w:val="22"/>
          <w:szCs w:val="22"/>
        </w:rPr>
      </w:pPr>
    </w:p>
    <w:p>
      <w:pPr>
        <w:tabs>
          <w:tab w:val="left" w:pos="9040"/>
        </w:tabs>
        <w:spacing w:after="0"/>
        <w:ind w:left="220" w:leftChars="100" w:firstLine="207" w:firstLineChars="94"/>
        <w:rPr>
          <w:rFonts w:ascii="Cambria" w:hAnsi="Cambria" w:eastAsia="Cambria" w:cs="Cambria"/>
          <w:b/>
          <w:bCs/>
          <w:color w:val="000000"/>
          <w:sz w:val="22"/>
          <w:szCs w:val="22"/>
        </w:rPr>
      </w:pPr>
    </w:p>
    <w:p>
      <w:pPr>
        <w:tabs>
          <w:tab w:val="left" w:pos="9040"/>
        </w:tabs>
        <w:spacing w:after="0"/>
        <w:ind w:left="220" w:leftChars="100" w:firstLine="207" w:firstLineChars="94"/>
        <w:rPr>
          <w:rFonts w:ascii="Cambria" w:hAnsi="Cambria" w:eastAsia="Cambria" w:cs="Cambria"/>
          <w:b/>
          <w:bCs/>
          <w:color w:val="000000"/>
          <w:sz w:val="22"/>
          <w:szCs w:val="22"/>
        </w:rPr>
      </w:pPr>
    </w:p>
    <w:p>
      <w:pPr>
        <w:tabs>
          <w:tab w:val="left" w:pos="9040"/>
        </w:tabs>
        <w:spacing w:after="0"/>
        <w:ind w:left="220" w:leftChars="100" w:firstLine="207" w:firstLineChars="94"/>
        <w:rPr>
          <w:rFonts w:ascii="Cambria" w:hAnsi="Cambria" w:eastAsia="Cambria" w:cs="Cambria"/>
          <w:b/>
          <w:bCs/>
          <w:color w:val="000000"/>
          <w:sz w:val="22"/>
          <w:szCs w:val="22"/>
        </w:rPr>
      </w:pPr>
    </w:p>
    <w:p>
      <w:pPr>
        <w:tabs>
          <w:tab w:val="left" w:pos="9040"/>
        </w:tabs>
        <w:spacing w:after="0"/>
        <w:ind w:left="220" w:leftChars="100" w:firstLine="207" w:firstLineChars="94"/>
        <w:rPr>
          <w:rFonts w:ascii="Cambria" w:hAnsi="Cambria" w:eastAsia="Cambria" w:cs="Cambria"/>
          <w:b/>
          <w:bCs/>
          <w:color w:val="000000"/>
          <w:sz w:val="22"/>
          <w:szCs w:val="22"/>
        </w:rPr>
      </w:pPr>
    </w:p>
    <w:p>
      <w:pPr>
        <w:spacing w:after="0" w:line="200" w:lineRule="exact"/>
        <w:rPr>
          <w:color w:val="000000"/>
          <w:sz w:val="20"/>
          <w:szCs w:val="20"/>
        </w:rPr>
      </w:pPr>
    </w:p>
    <w:p>
      <w:pPr>
        <w:spacing w:after="0"/>
        <w:rPr>
          <w:color w:val="auto"/>
          <w:sz w:val="32"/>
          <w:szCs w:val="32"/>
        </w:rPr>
      </w:pPr>
      <w:r>
        <w:rPr>
          <w:rFonts w:ascii="Cambria" w:hAnsi="Cambria" w:eastAsia="Cambria" w:cs="Cambria"/>
          <w:b/>
          <w:bCs/>
          <w:color w:val="auto"/>
          <w:sz w:val="32"/>
          <w:szCs w:val="32"/>
        </w:rPr>
        <w:t>Abbreviations</w:t>
      </w:r>
    </w:p>
    <w:p>
      <w:pPr>
        <w:rPr>
          <w:sz w:val="32"/>
          <w:szCs w:val="32"/>
        </w:rPr>
        <w:sectPr>
          <w:pgSz w:w="11920" w:h="16853"/>
          <w:pgMar w:top="1440" w:right="1418" w:bottom="1440" w:left="1440" w:header="0" w:footer="0" w:gutter="0"/>
          <w:cols w:equalWidth="0" w:num="1">
            <w:col w:w="9060"/>
          </w:cols>
        </w:sectPr>
      </w:pPr>
    </w:p>
    <w:p>
      <w:pPr>
        <w:spacing w:after="0" w:line="200" w:lineRule="exact"/>
        <w:rPr>
          <w:color w:val="auto"/>
          <w:sz w:val="32"/>
          <w:szCs w:val="32"/>
        </w:rPr>
      </w:pPr>
    </w:p>
    <w:p>
      <w:pPr>
        <w:spacing w:after="0" w:line="200" w:lineRule="exact"/>
        <w:rPr>
          <w:color w:val="auto"/>
          <w:sz w:val="20"/>
          <w:szCs w:val="20"/>
        </w:rPr>
      </w:pPr>
    </w:p>
    <w:p>
      <w:pPr>
        <w:spacing w:after="0" w:line="360" w:lineRule="exact"/>
        <w:rPr>
          <w:color w:val="auto"/>
          <w:sz w:val="20"/>
          <w:szCs w:val="20"/>
        </w:rPr>
      </w:pPr>
    </w:p>
    <w:p>
      <w:pPr>
        <w:spacing w:after="0"/>
        <w:ind w:left="2460" w:leftChars="0"/>
        <w:rPr>
          <w:color w:val="auto"/>
          <w:sz w:val="20"/>
          <w:szCs w:val="20"/>
        </w:rPr>
      </w:pPr>
      <w:r>
        <w:rPr>
          <w:rFonts w:ascii="Cambria" w:hAnsi="Cambria" w:eastAsia="Cambria" w:cs="Cambria"/>
          <w:b/>
          <w:bCs/>
          <w:color w:val="auto"/>
          <w:sz w:val="21"/>
          <w:szCs w:val="21"/>
        </w:rPr>
        <w:t>NLP</w:t>
      </w:r>
    </w:p>
    <w:p>
      <w:pPr>
        <w:spacing w:after="0" w:line="20" w:lineRule="exact"/>
        <w:ind w:left="0" w:leftChars="0"/>
        <w:rPr>
          <w:color w:val="auto"/>
          <w:sz w:val="20"/>
          <w:szCs w:val="20"/>
        </w:rPr>
      </w:pPr>
      <w:r>
        <w:rPr>
          <w:color w:val="auto"/>
          <w:sz w:val="20"/>
          <w:szCs w:val="20"/>
        </w:rPr>
        <w:br w:type="column"/>
      </w:r>
    </w:p>
    <w:p>
      <w:pPr>
        <w:spacing w:after="0" w:line="200" w:lineRule="exact"/>
        <w:ind w:left="0" w:leftChars="0"/>
        <w:rPr>
          <w:color w:val="auto"/>
          <w:sz w:val="20"/>
          <w:szCs w:val="20"/>
        </w:rPr>
      </w:pPr>
    </w:p>
    <w:p>
      <w:pPr>
        <w:spacing w:after="0" w:line="200" w:lineRule="exact"/>
        <w:ind w:left="0" w:leftChars="0"/>
        <w:rPr>
          <w:color w:val="auto"/>
          <w:sz w:val="20"/>
          <w:szCs w:val="20"/>
        </w:rPr>
      </w:pPr>
    </w:p>
    <w:p>
      <w:pPr>
        <w:spacing w:after="0" w:line="340" w:lineRule="exact"/>
        <w:ind w:left="0" w:leftChars="0"/>
        <w:rPr>
          <w:color w:val="auto"/>
          <w:sz w:val="20"/>
          <w:szCs w:val="20"/>
        </w:rPr>
      </w:pPr>
    </w:p>
    <w:p>
      <w:pPr>
        <w:spacing w:after="0"/>
        <w:ind w:left="0" w:leftChars="0"/>
        <w:rPr>
          <w:color w:val="auto"/>
          <w:sz w:val="20"/>
          <w:szCs w:val="20"/>
        </w:rPr>
      </w:pPr>
      <w:r>
        <w:rPr>
          <w:rFonts w:ascii="Cambria" w:hAnsi="Cambria" w:eastAsia="Cambria" w:cs="Cambria"/>
          <w:b/>
          <w:bCs/>
          <w:color w:val="auto"/>
          <w:sz w:val="21"/>
          <w:szCs w:val="21"/>
        </w:rPr>
        <w:t>N</w:t>
      </w:r>
      <w:r>
        <w:rPr>
          <w:rFonts w:ascii="Cambria" w:hAnsi="Cambria" w:eastAsia="Cambria" w:cs="Cambria"/>
          <w:color w:val="auto"/>
          <w:sz w:val="21"/>
          <w:szCs w:val="21"/>
        </w:rPr>
        <w:t>atural</w:t>
      </w:r>
      <w:r>
        <w:rPr>
          <w:rFonts w:ascii="Cambria" w:hAnsi="Cambria" w:eastAsia="Cambria" w:cs="Cambria"/>
          <w:b/>
          <w:bCs/>
          <w:color w:val="auto"/>
          <w:sz w:val="21"/>
          <w:szCs w:val="21"/>
        </w:rPr>
        <w:t xml:space="preserve"> L</w:t>
      </w:r>
      <w:r>
        <w:rPr>
          <w:rFonts w:ascii="Cambria" w:hAnsi="Cambria" w:eastAsia="Cambria" w:cs="Cambria"/>
          <w:color w:val="auto"/>
          <w:sz w:val="21"/>
          <w:szCs w:val="21"/>
        </w:rPr>
        <w:t>anguage</w:t>
      </w:r>
      <w:r>
        <w:rPr>
          <w:rFonts w:ascii="Cambria" w:hAnsi="Cambria" w:eastAsia="Cambria" w:cs="Cambria"/>
          <w:b/>
          <w:bCs/>
          <w:color w:val="auto"/>
          <w:sz w:val="21"/>
          <w:szCs w:val="21"/>
        </w:rPr>
        <w:t xml:space="preserve"> P</w:t>
      </w:r>
      <w:r>
        <w:rPr>
          <w:rFonts w:ascii="Cambria" w:hAnsi="Cambria" w:eastAsia="Cambria" w:cs="Cambria"/>
          <w:color w:val="auto"/>
          <w:sz w:val="21"/>
          <w:szCs w:val="21"/>
        </w:rPr>
        <w:t>rocessing</w:t>
      </w:r>
    </w:p>
    <w:p>
      <w:pPr>
        <w:spacing w:after="0" w:line="196" w:lineRule="exact"/>
        <w:ind w:left="0" w:leftChars="0"/>
        <w:rPr>
          <w:color w:val="auto"/>
          <w:sz w:val="20"/>
          <w:szCs w:val="20"/>
        </w:rPr>
      </w:pPr>
    </w:p>
    <w:p>
      <w:pPr>
        <w:ind w:left="0" w:leftChars="0"/>
        <w:sectPr>
          <w:type w:val="continuous"/>
          <w:pgSz w:w="11920" w:h="16853"/>
          <w:pgMar w:top="1440" w:right="1418" w:bottom="1440" w:left="1440" w:header="0" w:footer="0" w:gutter="0"/>
          <w:cols w:equalWidth="0" w:num="2">
            <w:col w:w="2860" w:space="520"/>
            <w:col w:w="5680"/>
          </w:cols>
        </w:sectPr>
      </w:pPr>
    </w:p>
    <w:p>
      <w:pPr>
        <w:spacing w:after="0"/>
        <w:ind w:left="2440" w:leftChars="0"/>
        <w:rPr>
          <w:color w:val="auto"/>
          <w:sz w:val="20"/>
          <w:szCs w:val="20"/>
        </w:rPr>
      </w:pPr>
      <w:r>
        <w:rPr>
          <w:rFonts w:ascii="Cambria" w:hAnsi="Cambria" w:eastAsia="Cambria" w:cs="Cambria"/>
          <w:b/>
          <w:bCs/>
          <w:color w:val="auto"/>
          <w:sz w:val="21"/>
          <w:szCs w:val="21"/>
        </w:rPr>
        <w:t>ML</w:t>
      </w:r>
    </w:p>
    <w:p>
      <w:pPr>
        <w:spacing w:after="0" w:line="20" w:lineRule="exact"/>
        <w:ind w:left="0" w:leftChars="0"/>
        <w:rPr>
          <w:color w:val="auto"/>
          <w:sz w:val="20"/>
          <w:szCs w:val="20"/>
        </w:rPr>
      </w:pPr>
      <w:r>
        <w:rPr>
          <w:color w:val="auto"/>
          <w:sz w:val="20"/>
          <w:szCs w:val="20"/>
        </w:rPr>
        <w:br w:type="column"/>
      </w:r>
    </w:p>
    <w:p>
      <w:pPr>
        <w:spacing w:after="0"/>
        <w:ind w:left="0" w:leftChars="0"/>
        <w:rPr>
          <w:color w:val="auto"/>
          <w:sz w:val="20"/>
          <w:szCs w:val="20"/>
        </w:rPr>
      </w:pPr>
      <w:r>
        <w:rPr>
          <w:rFonts w:ascii="Cambria" w:hAnsi="Cambria" w:eastAsia="Cambria" w:cs="Cambria"/>
          <w:b/>
          <w:bCs/>
          <w:color w:val="auto"/>
          <w:sz w:val="22"/>
          <w:szCs w:val="22"/>
        </w:rPr>
        <w:t>M</w:t>
      </w:r>
      <w:r>
        <w:rPr>
          <w:rFonts w:ascii="Cambria" w:hAnsi="Cambria" w:eastAsia="Cambria" w:cs="Cambria"/>
          <w:color w:val="auto"/>
          <w:sz w:val="22"/>
          <w:szCs w:val="22"/>
        </w:rPr>
        <w:t>achine</w:t>
      </w:r>
      <w:r>
        <w:rPr>
          <w:rFonts w:ascii="Cambria" w:hAnsi="Cambria" w:eastAsia="Cambria" w:cs="Cambria"/>
          <w:b/>
          <w:bCs/>
          <w:color w:val="auto"/>
          <w:sz w:val="22"/>
          <w:szCs w:val="22"/>
        </w:rPr>
        <w:t xml:space="preserve"> L</w:t>
      </w:r>
      <w:r>
        <w:rPr>
          <w:rFonts w:ascii="Cambria" w:hAnsi="Cambria" w:eastAsia="Cambria" w:cs="Cambria"/>
          <w:color w:val="auto"/>
          <w:sz w:val="22"/>
          <w:szCs w:val="22"/>
        </w:rPr>
        <w:t>earning</w:t>
      </w:r>
    </w:p>
    <w:p>
      <w:pPr>
        <w:spacing w:after="0" w:line="188" w:lineRule="exact"/>
        <w:ind w:left="0" w:leftChars="0"/>
        <w:rPr>
          <w:color w:val="auto"/>
          <w:sz w:val="20"/>
          <w:szCs w:val="20"/>
        </w:rPr>
      </w:pPr>
    </w:p>
    <w:p>
      <w:pPr>
        <w:ind w:left="0" w:leftChars="0"/>
        <w:sectPr>
          <w:type w:val="continuous"/>
          <w:pgSz w:w="11920" w:h="16853"/>
          <w:pgMar w:top="1440" w:right="1418" w:bottom="1440" w:left="1440" w:header="0" w:footer="0" w:gutter="0"/>
          <w:cols w:equalWidth="0" w:num="2">
            <w:col w:w="2740" w:space="600"/>
            <w:col w:w="5720"/>
          </w:cols>
        </w:sectPr>
      </w:pPr>
    </w:p>
    <w:p>
      <w:pPr>
        <w:spacing w:after="0"/>
        <w:ind w:left="2460" w:leftChars="0"/>
        <w:rPr>
          <w:color w:val="auto"/>
          <w:sz w:val="20"/>
          <w:szCs w:val="20"/>
        </w:rPr>
      </w:pPr>
      <w:r>
        <w:rPr>
          <w:rFonts w:ascii="Cambria" w:hAnsi="Cambria" w:eastAsia="Cambria" w:cs="Cambria"/>
          <w:b/>
          <w:bCs/>
          <w:color w:val="auto"/>
          <w:sz w:val="22"/>
          <w:szCs w:val="22"/>
        </w:rPr>
        <w:t>AIML</w:t>
      </w:r>
    </w:p>
    <w:p>
      <w:pPr>
        <w:spacing w:after="0" w:line="20" w:lineRule="exact"/>
        <w:ind w:left="0" w:leftChars="0"/>
        <w:rPr>
          <w:color w:val="auto"/>
          <w:sz w:val="20"/>
          <w:szCs w:val="20"/>
        </w:rPr>
      </w:pPr>
      <w:r>
        <w:rPr>
          <w:color w:val="auto"/>
          <w:sz w:val="20"/>
          <w:szCs w:val="20"/>
        </w:rPr>
        <w:br w:type="column"/>
      </w:r>
    </w:p>
    <w:p>
      <w:pPr>
        <w:spacing w:after="0"/>
        <w:ind w:left="0" w:leftChars="0"/>
        <w:rPr>
          <w:color w:val="auto"/>
          <w:sz w:val="20"/>
          <w:szCs w:val="20"/>
        </w:rPr>
      </w:pPr>
      <w:r>
        <w:rPr>
          <w:rFonts w:ascii="Cambria" w:hAnsi="Cambria" w:eastAsia="Cambria" w:cs="Cambria"/>
          <w:b/>
          <w:bCs/>
          <w:color w:val="auto"/>
          <w:sz w:val="21"/>
          <w:szCs w:val="21"/>
        </w:rPr>
        <w:t>A</w:t>
      </w:r>
      <w:r>
        <w:rPr>
          <w:rFonts w:ascii="Cambria" w:hAnsi="Cambria" w:eastAsia="Cambria" w:cs="Cambria"/>
          <w:color w:val="auto"/>
          <w:sz w:val="21"/>
          <w:szCs w:val="21"/>
        </w:rPr>
        <w:t>rtificial</w:t>
      </w:r>
      <w:r>
        <w:rPr>
          <w:rFonts w:ascii="Cambria" w:hAnsi="Cambria" w:eastAsia="Cambria" w:cs="Cambria"/>
          <w:b/>
          <w:bCs/>
          <w:color w:val="auto"/>
          <w:sz w:val="21"/>
          <w:szCs w:val="21"/>
        </w:rPr>
        <w:t xml:space="preserve"> I</w:t>
      </w:r>
      <w:r>
        <w:rPr>
          <w:rFonts w:ascii="Cambria" w:hAnsi="Cambria" w:eastAsia="Cambria" w:cs="Cambria"/>
          <w:color w:val="auto"/>
          <w:sz w:val="21"/>
          <w:szCs w:val="21"/>
        </w:rPr>
        <w:t>ntelligence</w:t>
      </w:r>
      <w:r>
        <w:rPr>
          <w:rFonts w:ascii="Cambria" w:hAnsi="Cambria" w:eastAsia="Cambria" w:cs="Cambria"/>
          <w:b/>
          <w:bCs/>
          <w:color w:val="auto"/>
          <w:sz w:val="21"/>
          <w:szCs w:val="21"/>
        </w:rPr>
        <w:t xml:space="preserve"> M</w:t>
      </w:r>
      <w:r>
        <w:rPr>
          <w:rFonts w:ascii="Cambria" w:hAnsi="Cambria" w:eastAsia="Cambria" w:cs="Cambria"/>
          <w:color w:val="auto"/>
          <w:sz w:val="21"/>
          <w:szCs w:val="21"/>
        </w:rPr>
        <w:t>arkup</w:t>
      </w:r>
      <w:r>
        <w:rPr>
          <w:rFonts w:ascii="Cambria" w:hAnsi="Cambria" w:eastAsia="Cambria" w:cs="Cambria"/>
          <w:b/>
          <w:bCs/>
          <w:color w:val="auto"/>
          <w:sz w:val="21"/>
          <w:szCs w:val="21"/>
        </w:rPr>
        <w:t xml:space="preserve"> L</w:t>
      </w:r>
      <w:r>
        <w:rPr>
          <w:rFonts w:ascii="Cambria" w:hAnsi="Cambria" w:eastAsia="Cambria" w:cs="Cambria"/>
          <w:color w:val="auto"/>
          <w:sz w:val="21"/>
          <w:szCs w:val="21"/>
        </w:rPr>
        <w:t>anguage</w:t>
      </w:r>
    </w:p>
    <w:p>
      <w:pPr>
        <w:ind w:left="0" w:leftChars="0"/>
        <w:sectPr>
          <w:type w:val="continuous"/>
          <w:pgSz w:w="11920" w:h="16853"/>
          <w:pgMar w:top="1440" w:right="1418" w:bottom="1440" w:left="1440" w:header="0" w:footer="0" w:gutter="0"/>
          <w:cols w:equalWidth="0" w:num="2">
            <w:col w:w="3000" w:space="400"/>
            <w:col w:w="5660"/>
          </w:cols>
        </w:sectPr>
      </w:pPr>
    </w:p>
    <w:p>
      <w:pPr>
        <w:spacing w:after="0" w:line="141" w:lineRule="exact"/>
        <w:rPr>
          <w:color w:val="auto"/>
          <w:sz w:val="20"/>
          <w:szCs w:val="20"/>
        </w:rPr>
      </w:pPr>
      <w:bookmarkStart w:id="4" w:name="page11"/>
      <w:bookmarkEnd w:id="4"/>
    </w:p>
    <w:p>
      <w:pPr>
        <w:spacing w:after="0"/>
        <w:ind w:left="678" w:leftChars="308" w:firstLine="2437" w:firstLineChars="594"/>
        <w:rPr>
          <w:color w:val="auto"/>
          <w:sz w:val="20"/>
          <w:szCs w:val="20"/>
        </w:rPr>
      </w:pPr>
      <w:r>
        <w:rPr>
          <w:rFonts w:ascii="Cambria" w:hAnsi="Cambria" w:eastAsia="Cambria" w:cs="Cambria"/>
          <w:b/>
          <w:bCs/>
          <w:color w:val="auto"/>
          <w:sz w:val="41"/>
          <w:szCs w:val="41"/>
        </w:rPr>
        <w:t>Chapter 1</w:t>
      </w:r>
    </w:p>
    <w:p>
      <w:pPr>
        <w:spacing w:after="0"/>
        <w:ind w:left="493" w:leftChars="224" w:firstLine="1721" w:firstLineChars="344"/>
        <w:rPr>
          <w:color w:val="auto"/>
          <w:sz w:val="20"/>
          <w:szCs w:val="20"/>
        </w:rPr>
      </w:pPr>
      <w:r>
        <w:rPr>
          <w:rFonts w:ascii="Cambria" w:hAnsi="Cambria" w:eastAsia="Cambria" w:cs="Cambria"/>
          <w:b/>
          <w:bCs/>
          <w:color w:val="auto"/>
          <w:sz w:val="50"/>
          <w:szCs w:val="50"/>
        </w:rPr>
        <w:t>INTRODUCTION</w:t>
      </w:r>
    </w:p>
    <w:p>
      <w:pPr>
        <w:spacing w:after="0" w:line="200" w:lineRule="exact"/>
        <w:rPr>
          <w:color w:val="auto"/>
          <w:sz w:val="20"/>
          <w:szCs w:val="20"/>
        </w:rPr>
      </w:pPr>
    </w:p>
    <w:p>
      <w:pPr>
        <w:spacing w:after="0" w:line="200" w:lineRule="exact"/>
        <w:rPr>
          <w:color w:val="auto"/>
          <w:sz w:val="20"/>
          <w:szCs w:val="20"/>
        </w:rPr>
      </w:pPr>
    </w:p>
    <w:p>
      <w:pPr>
        <w:tabs>
          <w:tab w:val="left" w:pos="1280"/>
        </w:tabs>
        <w:spacing w:after="0"/>
        <w:ind w:left="520"/>
        <w:rPr>
          <w:color w:val="auto"/>
          <w:sz w:val="20"/>
          <w:szCs w:val="20"/>
        </w:rPr>
      </w:pPr>
      <w:r>
        <w:rPr>
          <w:rFonts w:ascii="Cambria" w:hAnsi="Cambria" w:eastAsia="Cambria" w:cs="Cambria"/>
          <w:b/>
          <w:bCs/>
          <w:color w:val="auto"/>
          <w:sz w:val="29"/>
          <w:szCs w:val="29"/>
        </w:rPr>
        <w:t>1.1</w:t>
      </w:r>
      <w:r>
        <w:rPr>
          <w:color w:val="auto"/>
          <w:sz w:val="20"/>
          <w:szCs w:val="20"/>
        </w:rPr>
        <w:tab/>
      </w:r>
      <w:r>
        <w:rPr>
          <w:rFonts w:ascii="Cambria" w:hAnsi="Cambria" w:eastAsia="Cambria" w:cs="Cambria"/>
          <w:b/>
          <w:bCs/>
          <w:color w:val="auto"/>
          <w:sz w:val="28"/>
          <w:szCs w:val="28"/>
        </w:rPr>
        <w:t>Introduction</w:t>
      </w:r>
    </w:p>
    <w:p>
      <w:pPr>
        <w:spacing w:after="0" w:line="200" w:lineRule="exact"/>
        <w:rPr>
          <w:color w:val="auto"/>
          <w:sz w:val="20"/>
          <w:szCs w:val="20"/>
        </w:rPr>
      </w:pPr>
    </w:p>
    <w:p>
      <w:pPr>
        <w:spacing w:after="0" w:line="282" w:lineRule="exact"/>
        <w:rPr>
          <w:color w:val="auto"/>
          <w:sz w:val="20"/>
          <w:szCs w:val="20"/>
        </w:rPr>
      </w:pPr>
    </w:p>
    <w:p>
      <w:pPr>
        <w:spacing w:after="0" w:line="384" w:lineRule="auto"/>
        <w:ind w:left="1320"/>
        <w:jc w:val="both"/>
        <w:rPr>
          <w:color w:val="auto"/>
          <w:sz w:val="20"/>
          <w:szCs w:val="20"/>
        </w:rPr>
      </w:pPr>
      <w:r>
        <w:rPr>
          <w:rFonts w:ascii="Cambria" w:hAnsi="Cambria" w:eastAsia="Cambria" w:cs="Cambria"/>
          <w:color w:val="auto"/>
          <w:sz w:val="22"/>
          <w:szCs w:val="22"/>
        </w:rPr>
        <w:t>This project is significant in various ways because in today's world, everyday many lives are affected because the patients are not timely and properly operated. Also for real time parameter values are not efficiently measured in clinic as well as in hospitals.Sometimes it becomes difficult for hospitals to frequently check patient’s conditions. Also continuous monitoring of ICU patients is very difficult. To deal with these types of situations, our system is beneficial. Our system is designed to be used in hospitals and homes also for measuring and monitoring various parameters like temperature, heart rate, blood pressure. The results can be recorded using Arduino. Also the doctors can see those results on android app. The system will also generate an alert notification which will be sent to doctor. Our system is useful for monitoring health system of every person through easily attach the device and record it. In which we can analysis patient’s condition through their past data, we will recommend medicines if any emergency occurred through symbolic A.I.</w:t>
      </w:r>
    </w:p>
    <w:p>
      <w:pPr>
        <w:bidi w:val="0"/>
        <w:rPr>
          <w:rFonts w:hint="default"/>
        </w:rPr>
      </w:pPr>
    </w:p>
    <w:p>
      <w:pPr>
        <w:pStyle w:val="4"/>
        <w:tabs>
          <w:tab w:val="center" w:pos="1475"/>
        </w:tabs>
        <w:ind w:left="0" w:leftChars="0" w:firstLine="0" w:firstLineChars="0"/>
        <w:rPr>
          <w:rFonts w:hint="default" w:ascii="Arial" w:hAnsi="Arial" w:cs="Arial"/>
          <w:color w:val="000000"/>
        </w:rPr>
      </w:pPr>
    </w:p>
    <w:p>
      <w:pPr>
        <w:pStyle w:val="4"/>
        <w:tabs>
          <w:tab w:val="center" w:pos="1475"/>
        </w:tabs>
        <w:ind w:left="0" w:leftChars="0" w:firstLine="0" w:firstLineChars="0"/>
        <w:rPr>
          <w:rFonts w:hint="default" w:ascii="Arial" w:hAnsi="Arial" w:cs="Arial"/>
          <w:color w:val="000000"/>
        </w:rPr>
      </w:pPr>
    </w:p>
    <w:p>
      <w:pPr>
        <w:pStyle w:val="4"/>
        <w:tabs>
          <w:tab w:val="center" w:pos="1475"/>
        </w:tabs>
        <w:ind w:left="0" w:leftChars="0" w:firstLine="0" w:firstLineChars="0"/>
        <w:rPr>
          <w:rFonts w:hint="default" w:ascii="Arial" w:hAnsi="Arial" w:cs="Arial"/>
          <w:color w:val="000000"/>
        </w:rPr>
      </w:pPr>
      <w:r>
        <w:rPr>
          <w:rFonts w:hint="default" w:ascii="Arial" w:hAnsi="Arial" w:cs="Arial"/>
          <w:color w:val="000000"/>
        </w:rPr>
        <w:t>1.2</w:t>
      </w:r>
      <w:r>
        <w:rPr>
          <w:rFonts w:hint="default" w:ascii="Arial" w:hAnsi="Arial" w:cs="Arial"/>
          <w:color w:val="000000"/>
        </w:rPr>
        <w:tab/>
      </w:r>
      <w:r>
        <w:rPr>
          <w:rFonts w:hint="default" w:ascii="Arial" w:hAnsi="Arial" w:cs="Arial"/>
          <w:color w:val="000000"/>
        </w:rPr>
        <w:t>Objectives</w:t>
      </w:r>
    </w:p>
    <w:p>
      <w:pPr>
        <w:numPr>
          <w:ilvl w:val="0"/>
          <w:numId w:val="0"/>
        </w:numPr>
        <w:spacing w:after="155" w:line="259" w:lineRule="auto"/>
        <w:ind w:firstLine="330" w:firstLineChars="150"/>
        <w:rPr>
          <w:rFonts w:hint="default" w:ascii="Arial" w:hAnsi="Arial" w:cs="Arial"/>
          <w:color w:val="000000"/>
        </w:rPr>
      </w:pPr>
      <w:r>
        <w:rPr>
          <w:rFonts w:hint="default" w:ascii="Arial" w:hAnsi="Arial" w:cs="Arial"/>
          <w:color w:val="000000"/>
        </w:rPr>
        <w:t>The objectives of our project are as follows :</w:t>
      </w:r>
    </w:p>
    <w:p>
      <w:pPr>
        <w:numPr>
          <w:ilvl w:val="0"/>
          <w:numId w:val="1"/>
        </w:numPr>
        <w:spacing w:after="165" w:line="259" w:lineRule="auto"/>
        <w:ind w:left="420" w:leftChars="0" w:hanging="420" w:firstLineChars="0"/>
        <w:rPr>
          <w:rFonts w:hint="default" w:ascii="Arial" w:hAnsi="Arial" w:cs="Arial"/>
          <w:color w:val="000000"/>
        </w:rPr>
      </w:pPr>
      <w:r>
        <w:rPr>
          <w:rFonts w:hint="default" w:ascii="Arial" w:hAnsi="Arial" w:cs="Arial"/>
          <w:color w:val="000000"/>
        </w:rPr>
        <w:t xml:space="preserve">Internet of Things (IoT) is the emerging technology, which contains huge amount of </w:t>
      </w:r>
    </w:p>
    <w:p>
      <w:pPr>
        <w:numPr>
          <w:ilvl w:val="0"/>
          <w:numId w:val="0"/>
        </w:numPr>
        <w:spacing w:after="165" w:line="259" w:lineRule="auto"/>
        <w:ind w:firstLine="440" w:firstLineChars="200"/>
        <w:rPr>
          <w:rFonts w:hint="default" w:ascii="Arial" w:hAnsi="Arial" w:cs="Arial"/>
          <w:color w:val="000000"/>
        </w:rPr>
      </w:pPr>
      <w:r>
        <w:rPr>
          <w:rFonts w:hint="default" w:ascii="Arial" w:hAnsi="Arial" w:cs="Arial"/>
          <w:color w:val="000000"/>
        </w:rPr>
        <w:t xml:space="preserve">smart object and smart devices connected to the internet for communicating with each </w:t>
      </w:r>
    </w:p>
    <w:p>
      <w:pPr>
        <w:numPr>
          <w:ilvl w:val="0"/>
          <w:numId w:val="0"/>
        </w:numPr>
        <w:spacing w:after="165" w:line="259" w:lineRule="auto"/>
        <w:ind w:leftChars="0" w:firstLine="440" w:firstLineChars="200"/>
        <w:rPr>
          <w:rFonts w:hint="default" w:ascii="Arial" w:hAnsi="Arial" w:cs="Arial"/>
          <w:color w:val="000000"/>
        </w:rPr>
      </w:pPr>
      <w:r>
        <w:rPr>
          <w:rFonts w:hint="default" w:ascii="Arial" w:hAnsi="Arial" w:cs="Arial"/>
          <w:color w:val="000000"/>
        </w:rPr>
        <w:t>other.</w:t>
      </w:r>
    </w:p>
    <w:p>
      <w:pPr>
        <w:numPr>
          <w:ilvl w:val="0"/>
          <w:numId w:val="1"/>
        </w:numPr>
        <w:spacing w:after="165" w:line="259" w:lineRule="auto"/>
        <w:ind w:left="420" w:leftChars="0" w:hanging="420" w:firstLineChars="0"/>
        <w:rPr>
          <w:rFonts w:hint="default" w:ascii="Arial" w:hAnsi="Arial" w:cs="Arial"/>
          <w:color w:val="000000"/>
        </w:rPr>
      </w:pPr>
      <w:r>
        <w:rPr>
          <w:rFonts w:hint="default" w:ascii="Arial" w:hAnsi="Arial" w:cs="Arial"/>
          <w:color w:val="000000"/>
        </w:rPr>
        <w:t>In this project to analyze and compute the patient health we are using Arduino Uno.</w:t>
      </w:r>
    </w:p>
    <w:p>
      <w:pPr>
        <w:numPr>
          <w:ilvl w:val="0"/>
          <w:numId w:val="1"/>
        </w:numPr>
        <w:ind w:left="420" w:leftChars="0" w:hanging="420" w:firstLineChars="0"/>
        <w:rPr>
          <w:rFonts w:hint="default" w:ascii="Arial" w:hAnsi="Arial" w:cs="Arial"/>
          <w:color w:val="000000"/>
        </w:rPr>
      </w:pPr>
      <w:r>
        <w:rPr>
          <w:rFonts w:hint="default" w:ascii="Arial" w:hAnsi="Arial" w:cs="Arial"/>
          <w:color w:val="000000"/>
        </w:rPr>
        <w:t>These smart devices are used to collect temperature, blood pressure, heartbeat etc., which are used to evaluate the health condition of the patient.</w:t>
      </w:r>
    </w:p>
    <w:p>
      <w:pPr>
        <w:numPr>
          <w:ilvl w:val="0"/>
          <w:numId w:val="1"/>
        </w:numPr>
        <w:ind w:left="420" w:leftChars="0" w:hanging="420" w:firstLineChars="0"/>
        <w:rPr>
          <w:rFonts w:hint="default" w:ascii="Arial" w:hAnsi="Arial" w:cs="Arial"/>
          <w:color w:val="000000"/>
        </w:rPr>
      </w:pPr>
      <w:r>
        <w:rPr>
          <w:rFonts w:hint="default" w:ascii="Arial" w:hAnsi="Arial" w:cs="Arial"/>
          <w:color w:val="000000"/>
        </w:rPr>
        <w:t>The final results are displayed on the android device, on web server and also the results are sent to the user through SMS.</w:t>
      </w:r>
    </w:p>
    <w:p>
      <w:pPr>
        <w:numPr>
          <w:ilvl w:val="0"/>
          <w:numId w:val="1"/>
        </w:numPr>
        <w:ind w:left="420" w:leftChars="0" w:hanging="420" w:firstLineChars="0"/>
        <w:rPr>
          <w:rFonts w:hint="default" w:ascii="Arial" w:hAnsi="Arial" w:cs="Arial"/>
          <w:color w:val="000000"/>
        </w:rPr>
      </w:pPr>
      <w:r>
        <w:rPr>
          <w:rFonts w:hint="default" w:ascii="Arial" w:hAnsi="Arial" w:cs="Arial"/>
          <w:color w:val="000000"/>
        </w:rPr>
        <w:t xml:space="preserve">These data results can be stored in data base centre which can be invoked from remote </w:t>
      </w:r>
    </w:p>
    <w:p>
      <w:pPr>
        <w:numPr>
          <w:ilvl w:val="0"/>
          <w:numId w:val="1"/>
        </w:numPr>
        <w:ind w:left="420" w:leftChars="0" w:hanging="420" w:firstLineChars="0"/>
        <w:rPr>
          <w:rFonts w:hint="default" w:ascii="Arial" w:hAnsi="Arial" w:cs="Arial"/>
          <w:color w:val="000000"/>
        </w:rPr>
      </w:pPr>
      <w:r>
        <w:rPr>
          <w:rFonts w:hint="default" w:ascii="Arial" w:hAnsi="Arial" w:cs="Arial"/>
          <w:color w:val="000000"/>
        </w:rPr>
        <w:t xml:space="preserve">Location at any time in an emergency case of patient without delaying the time                                                                                          This project may play vital role in saving the patient life at emergency time since “Time is life” </w:t>
      </w:r>
      <w:r>
        <w:rPr>
          <w:rFonts w:hint="default" w:ascii="Arial" w:hAnsi="Arial" w:cs="Arial"/>
          <w:color w:val="000000"/>
          <w:lang w:val="en-US"/>
        </w:rPr>
        <w:t>.</w:t>
      </w:r>
      <w:r>
        <w:rPr>
          <w:rFonts w:hint="default" w:ascii="Arial" w:hAnsi="Arial" w:cs="Arial"/>
          <w:color w:val="000000"/>
        </w:rPr>
        <w:t xml:space="preserve"> </w:t>
      </w:r>
    </w:p>
    <w:p>
      <w:pPr>
        <w:pageBreakBefore w:val="0"/>
        <w:widowControl/>
        <w:kinsoku/>
        <w:wordWrap/>
        <w:overflowPunct/>
        <w:topLinePunct w:val="0"/>
        <w:autoSpaceDE/>
        <w:autoSpaceDN/>
        <w:bidi w:val="0"/>
        <w:adjustRightInd/>
        <w:snapToGrid/>
        <w:spacing w:after="20"/>
        <w:textAlignment w:val="auto"/>
        <w:rPr>
          <w:rFonts w:hint="default" w:ascii="Arial" w:hAnsi="Arial" w:cs="Arial"/>
          <w:color w:val="000000"/>
        </w:rPr>
      </w:pPr>
    </w:p>
    <w:p>
      <w:pPr>
        <w:pStyle w:val="4"/>
        <w:pageBreakBefore w:val="0"/>
        <w:widowControl/>
        <w:tabs>
          <w:tab w:val="center" w:pos="3141"/>
        </w:tabs>
        <w:kinsoku/>
        <w:wordWrap/>
        <w:overflowPunct/>
        <w:topLinePunct w:val="0"/>
        <w:autoSpaceDE/>
        <w:autoSpaceDN/>
        <w:bidi w:val="0"/>
        <w:adjustRightInd w:val="0"/>
        <w:snapToGrid/>
        <w:spacing w:after="20"/>
        <w:ind w:left="0" w:leftChars="0" w:firstLine="0" w:firstLineChars="0"/>
        <w:textAlignment w:val="auto"/>
        <w:rPr>
          <w:rFonts w:hint="default" w:ascii="Arial" w:hAnsi="Arial" w:cs="Arial"/>
          <w:color w:val="000000"/>
        </w:rPr>
      </w:pPr>
      <w:r>
        <w:rPr>
          <w:rFonts w:hint="default" w:ascii="Arial" w:hAnsi="Arial" w:cs="Arial"/>
          <w:color w:val="000000"/>
        </w:rPr>
        <w:t>1.3</w:t>
      </w:r>
      <w:r>
        <w:rPr>
          <w:rFonts w:hint="default" w:ascii="Arial" w:hAnsi="Arial" w:cs="Arial"/>
          <w:color w:val="000000"/>
        </w:rPr>
        <w:tab/>
      </w:r>
      <w:r>
        <w:rPr>
          <w:rFonts w:hint="default" w:ascii="Arial" w:hAnsi="Arial" w:cs="Arial"/>
          <w:color w:val="000000"/>
        </w:rPr>
        <w:t>Purpose, Scope, and Applicability</w:t>
      </w:r>
    </w:p>
    <w:p>
      <w:pPr>
        <w:keepNext w:val="0"/>
        <w:keepLines w:val="0"/>
        <w:pageBreakBefore w:val="0"/>
        <w:widowControl/>
        <w:kinsoku/>
        <w:wordWrap/>
        <w:overflowPunct/>
        <w:topLinePunct w:val="0"/>
        <w:autoSpaceDE/>
        <w:autoSpaceDN/>
        <w:bidi w:val="0"/>
        <w:adjustRightInd w:val="0"/>
        <w:snapToGrid/>
        <w:spacing w:after="20"/>
        <w:ind w:left="-6" w:right="215" w:hanging="11"/>
        <w:textAlignment w:val="auto"/>
        <w:rPr>
          <w:rFonts w:hint="default" w:ascii="Arial" w:hAnsi="Arial" w:cs="Arial"/>
          <w:color w:val="000000"/>
        </w:rPr>
      </w:pPr>
      <w:r>
        <w:rPr>
          <w:rFonts w:hint="default" w:ascii="Arial" w:hAnsi="Arial" w:cs="Arial"/>
          <w:color w:val="000000"/>
        </w:rPr>
        <w:t>Purpose, Scope and Applicability: The description of Purpose, Scope, and Applicability are given below:</w:t>
      </w:r>
    </w:p>
    <w:p>
      <w:pPr>
        <w:pStyle w:val="5"/>
        <w:tabs>
          <w:tab w:val="center" w:pos="1304"/>
        </w:tabs>
        <w:ind w:left="-15" w:firstLine="0"/>
        <w:rPr>
          <w:rFonts w:hint="default" w:ascii="Arial" w:hAnsi="Arial" w:cs="Arial"/>
          <w:color w:val="000000"/>
        </w:rPr>
      </w:pPr>
      <w:r>
        <w:rPr>
          <w:rFonts w:hint="default" w:ascii="Arial" w:hAnsi="Arial" w:eastAsia="Calibri" w:cs="Arial"/>
          <w:color w:val="000000"/>
          <w:sz w:val="22"/>
        </w:rPr>
        <mc:AlternateContent>
          <mc:Choice Requires="wpg">
            <w:drawing>
              <wp:anchor distT="0" distB="0" distL="0" distR="0" simplePos="0" relativeHeight="251659264" behindDoc="0" locked="0" layoutInCell="1" allowOverlap="1">
                <wp:simplePos x="0" y="0"/>
                <wp:positionH relativeFrom="page">
                  <wp:posOffset>1259840</wp:posOffset>
                </wp:positionH>
                <wp:positionV relativeFrom="page">
                  <wp:posOffset>1155065</wp:posOffset>
                </wp:positionV>
                <wp:extent cx="5408295" cy="5080"/>
                <wp:effectExtent l="0" t="0" r="0" b="0"/>
                <wp:wrapTopAndBottom/>
                <wp:docPr id="1033" name="Group 12530"/>
                <wp:cNvGraphicFramePr/>
                <a:graphic xmlns:a="http://schemas.openxmlformats.org/drawingml/2006/main">
                  <a:graphicData uri="http://schemas.microsoft.com/office/word/2010/wordprocessingGroup">
                    <wpg:wgp>
                      <wpg:cNvGrpSpPr/>
                      <wpg:grpSpPr>
                        <a:xfrm rot="0">
                          <a:off x="0" y="0"/>
                          <a:ext cx="5408295" cy="5080"/>
                          <a:chOff x="0" y="0"/>
                          <a:chExt cx="5408104" cy="5055"/>
                        </a:xfrm>
                      </wpg:grpSpPr>
                      <wps:wsp>
                        <wps:cNvPr id="3" name="Freeform 3"/>
                        <wps:cNvSpPr/>
                        <wps:spPr>
                          <a:xfrm>
                            <a:off x="0" y="0"/>
                            <a:ext cx="5408104" cy="0"/>
                          </a:xfrm>
                          <a:custGeom>
                            <a:avLst/>
                            <a:gdLst/>
                            <a:ahLst/>
                            <a:cxnLst/>
                            <a:rect l="l" t="t" r="r" b="b"/>
                            <a:pathLst>
                              <a:path w="5408104">
                                <a:moveTo>
                                  <a:pt x="0" y="0"/>
                                </a:moveTo>
                                <a:lnTo>
                                  <a:pt x="5408104" y="0"/>
                                </a:lnTo>
                              </a:path>
                            </a:pathLst>
                          </a:custGeom>
                          <a:ln w="5055" cap="flat" cmpd="sng">
                            <a:solidFill>
                              <a:srgbClr val="000000"/>
                            </a:solidFill>
                            <a:prstDash val="solid"/>
                            <a:miter/>
                            <a:headEnd type="none" w="med" len="med"/>
                            <a:tailEnd type="none" w="med" len="med"/>
                          </a:ln>
                        </wps:spPr>
                        <wps:bodyPr/>
                      </wps:wsp>
                    </wpg:wgp>
                  </a:graphicData>
                </a:graphic>
              </wp:anchor>
            </w:drawing>
          </mc:Choice>
          <mc:Fallback>
            <w:pict>
              <v:group id="Group 12530" o:spid="_x0000_s1026" o:spt="203" style="position:absolute;left:0pt;margin-left:99.2pt;margin-top:90.95pt;height:0.4pt;width:425.85pt;mso-position-horizontal-relative:page;mso-position-vertical-relative:page;mso-wrap-distance-bottom:0pt;mso-wrap-distance-top:0pt;z-index:251659264;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A57LAbeAIAAM4FAAAOAAAAZHJzL2Uyb0RvYy54bWyl&#10;VE2P2jAQvVfqf7B8LwmwVNsI2ENZuFTtSrv7A4zjJJb8JdsQ+PcdTz5g2Qtqc4jG9nhm3pvnWT6d&#10;tCJH4YO0ZkWnk5wSYbgtpalX9P1t++2RkhCZKZmyRqzoWQT6tP76Zdm6QsxsY1UpPIEgJhStW9Em&#10;RldkWeCN0CxMrBMGDivrNYuw9HVWetZCdK2yWZ5/z1rrS+ctFyHA7qY7pH1Ef09AW1WSi43lBy1M&#10;7KJ6oVgESKGRLtA1VltVgsc/VRVEJGpFAWnEPyQBe5/+2XrJitoz10jel8DuKeEGk2bSQNIx1IZF&#10;Rg5efgqlJfc22CpOuNVZBwQZARTT/IabnbcHh1jqoq3dSDo06ob1fw7Lfx9fPJElKCGfzykxTEPP&#10;MTGZzhZzZKh1dQGOO+9e3YsHytJG3a0S6FPlNfEWyU1rgEVOyPF55FicIuGwuXjIH2c/FpRwOFvk&#10;j30LeAN9+nSJN89X16b5w3BtsUidy7rUYHwoqHWgzHChK/wfXa8NcwK7EBILPV0jV1svRFI7maeS&#10;Um5wGnkKRQDKBpLuIWdEicyMEFnBDyHuhNUpCDv+CrHTbjlYrBksfjKD6eEFJO0r1H6kBLTvUfv7&#10;TvuOxXQvBU0mabsWpSrSnrZH8WbxNN60B0q7nCpz7ZWajDiG/oNv5wFGSoO9G1PD5jU4ZbCKHJpM&#10;OIMRU8HTBlM7kGkwNRYWrJLlViqVagu+3v9UnhxZeub49fr44OZ8iBsWms4PjzoStIzCI52NYOWz&#10;KUk8O3gHBiYgTcVoUVKiBAzMZKFnZFLd44nQUaKDFpJG9rY841MC6aJaexHDM0du+pGU5sj1Gr0u&#10;Y3j9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tiM9raAAAADAEAAA8AAAAAAAAAAQAgAAAAIgAA&#10;AGRycy9kb3ducmV2LnhtbFBLAQIUABQAAAAIAIdO4kA57LAbeAIAAM4FAAAOAAAAAAAAAAEAIAAA&#10;ACkBAABkcnMvZTJvRG9jLnhtbFBLBQYAAAAABgAGAFkBAAATBgAAAAA=&#10;">
                <o:lock v:ext="edit" aspectratio="f"/>
                <v:shape id="_x0000_s1026" o:spid="_x0000_s1026" o:spt="100" style="position:absolute;left:0;top:0;height:0;width:5408104;" filled="f" stroked="t" coordsize="5408104,1" o:gfxdata="UEsDBAoAAAAAAIdO4kAAAAAAAAAAAAAAAAAEAAAAZHJzL1BLAwQUAAAACACHTuJAsXJPRLsAAADa&#10;AAAADwAAAGRycy9kb3ducmV2LnhtbEWPT4vCMBTE74LfITxhbzb1DyLV6KHoKntb9dLbo3k21eal&#10;NFl1/fQbYcHjMDO/YZbrh23EjTpfO1YwSlIQxKXTNVcKTsftcA7CB2SNjWNS8Ese1qt+b4mZdnf+&#10;ptshVCJC2GeowITQZlL60pBFn7iWOHpn11kMUXaV1B3eI9w2cpymM2mx5rhgsKXcUHk9/FgFn7uc&#10;2rN55raqv4rppSncxhdKfQxG6QJEoEd4h//be61gAq8r8Qb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XJPRLsAAADa&#10;AAAADwAAAAAAAAABACAAAAAiAAAAZHJzL2Rvd25yZXYueG1sUEsBAhQAFAAAAAgAh07iQDMvBZ47&#10;AAAAOQAAABAAAAAAAAAAAQAgAAAACgEAAGRycy9zaGFwZXhtbC54bWxQSwUGAAAAAAYABgBbAQAA&#10;tAMAAAAA&#10;" path="m0,0l5408104,0e">
                  <v:fill on="f" focussize="0,0"/>
                  <v:stroke weight="0.398031496062992pt" color="#000000" joinstyle="miter"/>
                  <v:imagedata o:title=""/>
                  <o:lock v:ext="edit" aspectratio="f"/>
                </v:shape>
                <w10:wrap type="topAndBottom"/>
              </v:group>
            </w:pict>
          </mc:Fallback>
        </mc:AlternateContent>
      </w:r>
      <w:r>
        <w:rPr>
          <w:rFonts w:hint="default" w:ascii="Arial" w:hAnsi="Arial" w:cs="Arial"/>
          <w:color w:val="000000"/>
        </w:rPr>
        <w:t>1.3.1</w:t>
      </w:r>
      <w:r>
        <w:rPr>
          <w:rFonts w:hint="default" w:ascii="Arial" w:hAnsi="Arial" w:cs="Arial"/>
          <w:color w:val="000000"/>
        </w:rPr>
        <w:tab/>
      </w:r>
      <w:r>
        <w:rPr>
          <w:rFonts w:hint="default" w:ascii="Arial" w:hAnsi="Arial" w:cs="Arial"/>
          <w:color w:val="000000"/>
        </w:rPr>
        <w:t>Purpose</w:t>
      </w:r>
    </w:p>
    <w:p>
      <w:pPr>
        <w:bidi w:val="0"/>
        <w:rPr>
          <w:rFonts w:hint="default" w:ascii="Arial" w:hAnsi="Arial" w:cs="Arial"/>
          <w:color w:val="000000"/>
        </w:rPr>
      </w:pPr>
      <w:r>
        <w:rPr>
          <w:rFonts w:hint="default" w:ascii="Arial" w:hAnsi="Arial" w:cs="Arial"/>
          <w:color w:val="000000"/>
        </w:rPr>
        <w:t>The advent of Internet of Things (IoT) technologies facilitates the progress of healthcare from face-to-face consulting to telemedicine. This paper proposes  Healthcare Monitoring system in IoT environment that can monitor a patient's basic health signs as well as the room condition where the patients are now in real-time.</w:t>
      </w:r>
    </w:p>
    <w:p>
      <w:pPr>
        <w:bidi w:val="0"/>
        <w:rPr>
          <w:rFonts w:hint="default" w:ascii="Arial" w:hAnsi="Arial" w:cs="Arial"/>
          <w:color w:val="000000"/>
        </w:rPr>
      </w:pPr>
      <w:r>
        <w:rPr>
          <w:rFonts w:hint="default" w:ascii="Arial" w:hAnsi="Arial" w:cs="Arial"/>
          <w:b/>
          <w:bCs/>
          <w:color w:val="000000"/>
        </w:rPr>
        <w:t>1.3.2</w:t>
      </w:r>
      <w:r>
        <w:rPr>
          <w:rFonts w:hint="default" w:ascii="Arial" w:hAnsi="Arial" w:cs="Arial"/>
          <w:b/>
          <w:bCs/>
          <w:color w:val="000000"/>
        </w:rPr>
        <w:tab/>
      </w:r>
      <w:r>
        <w:rPr>
          <w:rFonts w:hint="default" w:ascii="Arial" w:hAnsi="Arial" w:cs="Arial"/>
          <w:b/>
          <w:bCs/>
          <w:color w:val="000000"/>
        </w:rPr>
        <w:t>Scope</w:t>
      </w:r>
    </w:p>
    <w:p>
      <w:pPr>
        <w:bidi w:val="0"/>
        <w:rPr>
          <w:rFonts w:hint="default" w:ascii="Arial" w:hAnsi="Arial" w:cs="Arial"/>
          <w:color w:val="000000"/>
        </w:rPr>
      </w:pPr>
      <w:r>
        <w:rPr>
          <w:rFonts w:hint="default" w:ascii="Arial" w:hAnsi="Arial" w:cs="Arial"/>
          <w:color w:val="000000"/>
        </w:rPr>
        <w:t>By using IoT enabled devices doctors can monitor patients in real-time</w:t>
      </w:r>
      <w:r>
        <w:rPr>
          <w:rFonts w:hint="default" w:ascii="Arial" w:hAnsi="Arial" w:cs="Arial"/>
          <w:color w:val="000000"/>
          <w:lang w:val="en-US"/>
        </w:rPr>
        <w:t>.</w:t>
      </w:r>
      <w:r>
        <w:rPr>
          <w:rFonts w:hint="default" w:ascii="Arial" w:hAnsi="Arial" w:cs="Arial"/>
          <w:color w:val="000000"/>
        </w:rPr>
        <w:t>Thus, the process of real-time monitoring at distinct places can help patients cut down not-so-necessary visits to doctors, hospital stays and re-admissions.</w:t>
      </w:r>
    </w:p>
    <w:p>
      <w:pPr>
        <w:bidi w:val="0"/>
        <w:rPr>
          <w:rFonts w:hint="default" w:ascii="Arial" w:hAnsi="Arial" w:cs="Arial"/>
          <w:color w:val="000000"/>
        </w:rPr>
      </w:pPr>
      <w:r>
        <w:rPr>
          <w:rFonts w:hint="default" w:ascii="Arial" w:hAnsi="Arial" w:cs="Arial"/>
          <w:color w:val="000000"/>
        </w:rPr>
        <w:t xml:space="preserve"> </w:t>
      </w:r>
    </w:p>
    <w:p>
      <w:pPr>
        <w:bidi w:val="0"/>
        <w:rPr>
          <w:rFonts w:hint="default" w:ascii="Arial" w:hAnsi="Arial" w:cs="Arial"/>
          <w:color w:val="000000"/>
        </w:rPr>
      </w:pPr>
      <w:r>
        <w:rPr>
          <w:rFonts w:hint="default" w:ascii="Arial" w:hAnsi="Arial" w:cs="Arial"/>
          <w:b/>
          <w:bCs/>
          <w:color w:val="000000"/>
        </w:rPr>
        <w:t>1.3.3</w:t>
      </w:r>
      <w:r>
        <w:rPr>
          <w:rFonts w:hint="default" w:ascii="Arial" w:hAnsi="Arial" w:cs="Arial"/>
          <w:color w:val="000000"/>
        </w:rPr>
        <w:tab/>
      </w:r>
      <w:r>
        <w:rPr>
          <w:rFonts w:hint="default" w:ascii="Arial" w:hAnsi="Arial" w:cs="Arial"/>
          <w:b/>
          <w:bCs/>
          <w:color w:val="000000"/>
        </w:rPr>
        <w:t>Applicability</w:t>
      </w:r>
    </w:p>
    <w:p>
      <w:pPr>
        <w:bidi w:val="0"/>
        <w:rPr>
          <w:rFonts w:hint="default" w:ascii="Arial" w:hAnsi="Arial" w:cs="Arial"/>
          <w:color w:val="000000"/>
        </w:rPr>
      </w:pPr>
      <w:r>
        <w:rPr>
          <w:rFonts w:hint="default" w:ascii="Arial" w:hAnsi="Arial" w:cs="Arial"/>
          <w:color w:val="000000"/>
        </w:rPr>
        <w:t>This system also shows patients temperature and heartbeat tracked live data with timestamps over the Internetwork. Thus  healthcare monitoring system based on IoT uses internet to effectively monitor patient health and helps the user monitoring their loved ones drom work and saves lives.</w:t>
      </w:r>
    </w:p>
    <w:p>
      <w:pPr>
        <w:bidi w:val="0"/>
        <w:rPr>
          <w:rFonts w:hint="default" w:ascii="Arial" w:hAnsi="Arial" w:cs="Arial"/>
          <w:color w:val="000000"/>
        </w:rPr>
      </w:pPr>
      <w:r>
        <w:rPr>
          <w:rFonts w:hint="default" w:ascii="Arial" w:hAnsi="Arial" w:cs="Arial"/>
          <w:b/>
          <w:bCs/>
          <w:color w:val="000000"/>
        </w:rPr>
        <mc:AlternateContent>
          <mc:Choice Requires="wpg">
            <w:drawing>
              <wp:anchor distT="0" distB="0" distL="0" distR="0" simplePos="0" relativeHeight="251659264" behindDoc="0" locked="0" layoutInCell="1" allowOverlap="1">
                <wp:simplePos x="0" y="0"/>
                <wp:positionH relativeFrom="page">
                  <wp:posOffset>1259840</wp:posOffset>
                </wp:positionH>
                <wp:positionV relativeFrom="page">
                  <wp:posOffset>1155065</wp:posOffset>
                </wp:positionV>
                <wp:extent cx="5408295" cy="5080"/>
                <wp:effectExtent l="0" t="0" r="0" b="0"/>
                <wp:wrapTopAndBottom/>
                <wp:docPr id="1035" name="Group 12565"/>
                <wp:cNvGraphicFramePr/>
                <a:graphic xmlns:a="http://schemas.openxmlformats.org/drawingml/2006/main">
                  <a:graphicData uri="http://schemas.microsoft.com/office/word/2010/wordprocessingGroup">
                    <wpg:wgp>
                      <wpg:cNvGrpSpPr/>
                      <wpg:grpSpPr>
                        <a:xfrm rot="0">
                          <a:off x="0" y="0"/>
                          <a:ext cx="5408295" cy="5080"/>
                          <a:chOff x="0" y="0"/>
                          <a:chExt cx="5408104" cy="5055"/>
                        </a:xfrm>
                      </wpg:grpSpPr>
                      <wps:wsp>
                        <wps:cNvPr id="4" name="Freeform 4"/>
                        <wps:cNvSpPr/>
                        <wps:spPr>
                          <a:xfrm>
                            <a:off x="0" y="0"/>
                            <a:ext cx="5408104" cy="0"/>
                          </a:xfrm>
                          <a:custGeom>
                            <a:avLst/>
                            <a:gdLst/>
                            <a:ahLst/>
                            <a:cxnLst/>
                            <a:rect l="l" t="t" r="r" b="b"/>
                            <a:pathLst>
                              <a:path w="5408104">
                                <a:moveTo>
                                  <a:pt x="0" y="0"/>
                                </a:moveTo>
                                <a:lnTo>
                                  <a:pt x="5408104" y="0"/>
                                </a:lnTo>
                              </a:path>
                            </a:pathLst>
                          </a:custGeom>
                          <a:ln w="5055" cap="flat" cmpd="sng">
                            <a:solidFill>
                              <a:srgbClr val="000000"/>
                            </a:solidFill>
                            <a:prstDash val="solid"/>
                            <a:miter/>
                            <a:headEnd type="none" w="med" len="med"/>
                            <a:tailEnd type="none" w="med" len="med"/>
                          </a:ln>
                        </wps:spPr>
                        <wps:bodyPr/>
                      </wps:wsp>
                    </wpg:wgp>
                  </a:graphicData>
                </a:graphic>
              </wp:anchor>
            </w:drawing>
          </mc:Choice>
          <mc:Fallback>
            <w:pict>
              <v:group id="Group 12565" o:spid="_x0000_s1026" o:spt="203" style="position:absolute;left:0pt;margin-left:99.2pt;margin-top:90.95pt;height:0.4pt;width:425.85pt;mso-position-horizontal-relative:page;mso-position-vertical-relative:page;mso-wrap-distance-bottom:0pt;mso-wrap-distance-top:0pt;z-index:251659264;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DwkMX3fAIAAM4FAAAOAAAAZHJzL2Uyb0RvYy54bWyl&#10;VE1v2zAMvQ/YfxB0X+1kTZEZSXpY2l6GrUC7H6DIsi1AX5CUOPn3oyjbydJLsPlgUBJFPj4+avV4&#10;1IochA/SmjWd3ZWUCMNtLU27pr/fn78sKQmRmZopa8SankSgj5vPn1a9q8TcdlbVwhMIYkLVuzXt&#10;YnRVUQTeCc3CnXXCwGFjvWYRlr4tas96iK5VMS/Lh6K3vnbechEC7G7zIR0i+lsC2qaRXGwt32th&#10;Yo7qhWIRSgqddIFuEG3TCB5/NU0Qkag1hUoj/iEJ2Lv0LzYrVrWeuU7yAQK7BcJVTZpJA0mnUFsW&#10;Gdl7+SGUltzbYJt4x60uciHICFQxK6+4efF277CWtupbN5EOjbpi/Z/D8p+HV09kDUoovy4oMUxD&#10;zzExmc0XD4vEUO/aChxfvHtzr37YaPMqFX1svCbeIrlpDWWRI3J8mjgWx0g4bC7uy+X8G2TicLYo&#10;l0MLeAd9+nCJd08X12bl/XhtgbiKnHqzKhLCCVDvQJnhTFf4P7reOuYEdiEkFga6AErm6tkLkdRO&#10;7jNV6DTxFKoAlI0k3ULOVCUyM5XIKr4P8UVYnYKww48Qs3br0WLdaPGjGU0PE5C0r1D7kRLQvkft&#10;77L2HYvpXgqaTNLnFiUUaU/bg3i3eBqv2gPQzqfKXHqlJmMdY//BN3uAkdJAy7KBqcG+LE4ZRFFC&#10;kwln8MQ0MNpgagcyDaZFYMEqWT9LpRK24Nvdd+XJgaUxxy9VB3H/cnM+xC0LXfbDo0yCllF4pLMT&#10;rH4yNYknB3Ng4AWkCYwWNSVKwIOZLPSMTKpbPAGEMijRUQtJnztbn3CUQLqo1kHEMOaIe3iS0jty&#10;uUav8zO8+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rYjPa2gAAAAwBAAAPAAAAAAAAAAEAIAAA&#10;ACIAAABkcnMvZG93bnJldi54bWxQSwECFAAUAAAACACHTuJA8JDF93wCAADOBQAADgAAAAAAAAAB&#10;ACAAAAApAQAAZHJzL2Uyb0RvYy54bWxQSwUGAAAAAAYABgBZAQAAFwYAAAAA&#10;">
                <o:lock v:ext="edit" aspectratio="f"/>
                <v:shape id="_x0000_s1026" o:spid="_x0000_s1026" o:spt="100" style="position:absolute;left:0;top:0;height:0;width:5408104;" filled="f" stroked="t" coordsize="5408104,1" o:gfxdata="UEsDBAoAAAAAAIdO4kAAAAAAAAAAAAAAAAAEAAAAZHJzL1BLAwQUAAAACACHTuJAPpvXMLsAAADa&#10;AAAADwAAAGRycy9kb3ducmV2LnhtbEWPzYvCMBTE7wv+D+EJ3tbURUSqqYfiF95WvfT2aF6bavNS&#10;mqxff/1GWNjjMDO/YZarh23FjXrfOFYwGScgiEunG64VnE+bzzkIH5A1to5JwZM8rLLBxxJT7e78&#10;TbdjqEWEsE9RgQmhS6X0pSGLfuw64uhVrrcYouxrqXu8R7ht5VeSzKTFhuOCwY5yQ+X1+GMVbHc5&#10;dZV55bZuDsX00hZu7QulRsNJsgAR6BH+w3/tvVYwhfeVeANk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pvXMLsAAADa&#10;AAAADwAAAAAAAAABACAAAAAiAAAAZHJzL2Rvd25yZXYueG1sUEsBAhQAFAAAAAgAh07iQDMvBZ47&#10;AAAAOQAAABAAAAAAAAAAAQAgAAAACgEAAGRycy9zaGFwZXhtbC54bWxQSwUGAAAAAAYABgBbAQAA&#10;tAMAAAAA&#10;" path="m0,0l5408104,0e">
                  <v:fill on="f" focussize="0,0"/>
                  <v:stroke weight="0.398031496062992pt" color="#000000" joinstyle="miter"/>
                  <v:imagedata o:title=""/>
                  <o:lock v:ext="edit" aspectratio="f"/>
                </v:shape>
                <w10:wrap type="topAndBottom"/>
              </v:group>
            </w:pict>
          </mc:Fallback>
        </mc:AlternateContent>
      </w:r>
      <w:r>
        <w:rPr>
          <w:rFonts w:hint="default" w:ascii="Arial" w:hAnsi="Arial" w:cs="Arial"/>
          <w:b/>
          <w:bCs/>
          <w:color w:val="000000"/>
        </w:rPr>
        <w:t>1.4</w:t>
      </w:r>
      <w:r>
        <w:rPr>
          <w:rFonts w:hint="default" w:ascii="Arial" w:hAnsi="Arial" w:cs="Arial"/>
          <w:color w:val="000000"/>
        </w:rPr>
        <w:tab/>
      </w:r>
      <w:r>
        <w:rPr>
          <w:rFonts w:hint="default" w:ascii="Arial" w:hAnsi="Arial" w:cs="Arial"/>
          <w:b/>
          <w:bCs/>
          <w:color w:val="000000"/>
        </w:rPr>
        <w:t>Achievements</w:t>
      </w:r>
    </w:p>
    <w:p>
      <w:pPr>
        <w:bidi w:val="0"/>
        <w:rPr>
          <w:rFonts w:hint="default" w:ascii="Arial" w:hAnsi="Arial" w:cs="Arial"/>
          <w:color w:val="000000"/>
        </w:rPr>
      </w:pPr>
      <w:r>
        <w:rPr>
          <w:rFonts w:hint="default" w:ascii="Arial" w:hAnsi="Arial" w:cs="Arial"/>
          <w:color w:val="000000"/>
        </w:rPr>
        <w:t>The following goals were achieved:</w:t>
      </w:r>
    </w:p>
    <w:p>
      <w:pPr>
        <w:bidi w:val="0"/>
        <w:rPr>
          <w:rFonts w:hint="default" w:ascii="Arial" w:hAnsi="Arial" w:cs="Arial"/>
          <w:color w:val="000000"/>
        </w:rPr>
      </w:pPr>
      <w:r>
        <w:rPr>
          <w:rFonts w:hint="default" w:ascii="Arial" w:hAnsi="Arial" w:cs="Arial"/>
          <w:color w:val="000000"/>
        </w:rPr>
        <w:t>One of the greatest advantages of IoT in healthcare is that efficient autonomous systems will cost less to manage and 'employ' in the long run. Things are even better when it comes to patient cost savings due to fewer hospital journeys as well as accelerated diagnostics and treatment.</w:t>
      </w:r>
    </w:p>
    <w:p>
      <w:pPr>
        <w:spacing w:after="941" w:line="265" w:lineRule="auto"/>
        <w:ind w:left="-5"/>
        <w:jc w:val="left"/>
        <w:rPr>
          <w:rFonts w:hint="default" w:ascii="Arial" w:hAnsi="Arial" w:cs="Arial"/>
          <w:b/>
          <w:color w:val="000000"/>
          <w:sz w:val="41"/>
        </w:rPr>
      </w:pPr>
    </w:p>
    <w:p>
      <w:pPr>
        <w:spacing w:after="941" w:line="265" w:lineRule="auto"/>
        <w:ind w:left="-5"/>
        <w:jc w:val="left"/>
        <w:rPr>
          <w:rFonts w:hint="default" w:ascii="Arial" w:hAnsi="Arial" w:cs="Arial"/>
          <w:b/>
          <w:color w:val="000000"/>
          <w:sz w:val="41"/>
        </w:rPr>
      </w:pPr>
    </w:p>
    <w:p>
      <w:pPr>
        <w:spacing w:after="941" w:line="265" w:lineRule="auto"/>
        <w:ind w:left="396" w:leftChars="180" w:firstLine="2437" w:firstLineChars="594"/>
        <w:jc w:val="left"/>
        <w:rPr>
          <w:rFonts w:hint="default" w:ascii="Arial" w:hAnsi="Arial" w:cs="Arial"/>
          <w:color w:val="000000"/>
        </w:rPr>
      </w:pPr>
      <w:r>
        <w:rPr>
          <w:rFonts w:hint="default" w:ascii="Arial" w:hAnsi="Arial" w:cs="Arial"/>
          <w:b/>
          <w:color w:val="000000"/>
          <w:sz w:val="41"/>
        </w:rPr>
        <w:t>Chapter 2</w:t>
      </w:r>
    </w:p>
    <w:p>
      <w:pPr>
        <w:pStyle w:val="3"/>
        <w:spacing w:after="737"/>
        <w:ind w:left="486" w:leftChars="221" w:firstLine="970" w:firstLineChars="194"/>
        <w:rPr>
          <w:rFonts w:hint="default" w:ascii="Arial" w:hAnsi="Arial" w:cs="Arial"/>
          <w:color w:val="000000"/>
        </w:rPr>
      </w:pPr>
      <w:r>
        <w:rPr>
          <w:rFonts w:hint="default" w:ascii="Arial" w:hAnsi="Arial" w:cs="Arial"/>
          <w:color w:val="000000"/>
        </w:rPr>
        <w:t>LIRERATURE SURVEY</w:t>
      </w:r>
    </w:p>
    <w:p>
      <w:pPr>
        <w:spacing w:after="686"/>
        <w:ind w:left="-5"/>
        <w:rPr>
          <w:rFonts w:hint="default" w:ascii="Arial" w:hAnsi="Arial" w:cs="Arial"/>
          <w:color w:val="000000"/>
        </w:rPr>
      </w:pPr>
      <w:r>
        <w:rPr>
          <w:rFonts w:hint="default" w:ascii="Arial" w:hAnsi="Arial" w:cs="Arial"/>
          <w:color w:val="000000"/>
        </w:rPr>
        <w:t>In this chapter we survey previous research done on  Healthcare Monitoring System using IOT, we have studied about following papers published by some experts.</w:t>
      </w:r>
    </w:p>
    <w:p>
      <w:pPr>
        <w:ind w:left="-5"/>
        <w:rPr>
          <w:rFonts w:hint="default" w:ascii="Arial" w:hAnsi="Arial" w:cs="Arial"/>
          <w:color w:val="000000"/>
          <w:lang w:val="en-US"/>
        </w:rPr>
      </w:pPr>
      <w:r>
        <w:rPr>
          <w:rFonts w:hint="default" w:ascii="Arial" w:hAnsi="Arial" w:cs="Arial"/>
          <w:color w:val="000000"/>
          <w:lang w:val="en-US"/>
        </w:rPr>
        <w:drawing>
          <wp:inline distT="0" distB="0" distL="0" distR="0">
            <wp:extent cx="5799455" cy="3876675"/>
            <wp:effectExtent l="0" t="0" r="6985" b="9525"/>
            <wp:docPr id="1037" name="Picture 7" descr="LS"/>
            <wp:cNvGraphicFramePr/>
            <a:graphic xmlns:a="http://schemas.openxmlformats.org/drawingml/2006/main">
              <a:graphicData uri="http://schemas.openxmlformats.org/drawingml/2006/picture">
                <pic:pic xmlns:pic="http://schemas.openxmlformats.org/drawingml/2006/picture">
                  <pic:nvPicPr>
                    <pic:cNvPr id="1037" name="Picture 7" descr="LS"/>
                    <pic:cNvPicPr/>
                  </pic:nvPicPr>
                  <pic:blipFill>
                    <a:blip r:embed="rId35" cstate="print"/>
                    <a:srcRect l="447" t="699" r="1471" b="1179"/>
                    <a:stretch>
                      <a:fillRect/>
                    </a:stretch>
                  </pic:blipFill>
                  <pic:spPr>
                    <a:xfrm>
                      <a:off x="0" y="0"/>
                      <a:ext cx="5799455" cy="3876675"/>
                    </a:xfrm>
                    <a:prstGeom prst="rect">
                      <a:avLst/>
                    </a:prstGeom>
                  </pic:spPr>
                </pic:pic>
              </a:graphicData>
            </a:graphic>
          </wp:inline>
        </w:drawing>
      </w:r>
    </w:p>
    <w:p>
      <w:pPr>
        <w:spacing w:after="941" w:line="265" w:lineRule="auto"/>
        <w:ind w:left="-5"/>
        <w:jc w:val="left"/>
        <w:rPr>
          <w:rFonts w:hint="default" w:ascii="Arial" w:hAnsi="Arial" w:cs="Arial"/>
          <w:b/>
          <w:color w:val="000000"/>
          <w:sz w:val="41"/>
        </w:rPr>
      </w:pPr>
    </w:p>
    <w:p>
      <w:pPr>
        <w:spacing w:after="941" w:line="265" w:lineRule="auto"/>
        <w:ind w:left="2880" w:leftChars="0" w:firstLine="720" w:firstLineChars="0"/>
        <w:jc w:val="left"/>
        <w:rPr>
          <w:rFonts w:hint="default" w:ascii="Arial" w:hAnsi="Arial" w:cs="Arial"/>
          <w:color w:val="000000"/>
        </w:rPr>
      </w:pPr>
      <w:r>
        <w:rPr>
          <w:rFonts w:hint="default" w:ascii="Arial" w:hAnsi="Arial" w:cs="Arial"/>
          <w:b/>
          <w:color w:val="000000"/>
          <w:sz w:val="41"/>
        </w:rPr>
        <w:t>Chapter 3</w:t>
      </w:r>
    </w:p>
    <w:p>
      <w:pPr>
        <w:spacing w:after="252" w:line="265" w:lineRule="auto"/>
        <w:jc w:val="left"/>
        <w:rPr>
          <w:rFonts w:hint="default" w:ascii="Arial" w:hAnsi="Arial" w:cs="Arial"/>
          <w:color w:val="000000"/>
          <w:sz w:val="52"/>
          <w:szCs w:val="52"/>
        </w:rPr>
      </w:pPr>
      <w:r>
        <w:rPr>
          <w:rFonts w:hint="default" w:ascii="Arial" w:hAnsi="Arial" w:cs="Arial"/>
          <w:b/>
          <w:color w:val="000000"/>
          <w:sz w:val="50"/>
        </w:rPr>
        <w:t>REQUIREMENTS AND</w:t>
      </w:r>
      <w:r>
        <w:rPr>
          <w:rFonts w:hint="default" w:ascii="Arial" w:hAnsi="Arial" w:cs="Arial"/>
          <w:b/>
          <w:color w:val="000000"/>
          <w:sz w:val="50"/>
          <w:lang w:val="en-US"/>
        </w:rPr>
        <w:t xml:space="preserve"> </w:t>
      </w:r>
      <w:r>
        <w:rPr>
          <w:rFonts w:hint="default" w:ascii="Arial" w:hAnsi="Arial" w:cs="Arial"/>
          <w:b/>
          <w:bCs/>
          <w:color w:val="000000"/>
          <w:sz w:val="52"/>
          <w:szCs w:val="52"/>
        </w:rPr>
        <w:t>ANALYSIS</w:t>
      </w:r>
    </w:p>
    <w:p>
      <w:pPr>
        <w:pStyle w:val="4"/>
        <w:tabs>
          <w:tab w:val="center" w:pos="2088"/>
        </w:tabs>
        <w:ind w:left="-15" w:firstLine="0"/>
        <w:rPr>
          <w:rFonts w:hint="default" w:ascii="Arial" w:hAnsi="Arial" w:cs="Arial"/>
          <w:color w:val="000000"/>
          <w:lang w:val="en-US"/>
        </w:rPr>
      </w:pPr>
      <w:r>
        <w:rPr>
          <w:rFonts w:hint="default" w:ascii="Arial" w:hAnsi="Arial" w:cs="Arial"/>
          <w:color w:val="000000"/>
        </w:rPr>
        <w:t>3.1</w:t>
      </w:r>
      <w:r>
        <w:rPr>
          <w:rFonts w:hint="default" w:ascii="Arial" w:hAnsi="Arial" w:cs="Arial"/>
          <w:color w:val="000000"/>
        </w:rPr>
        <w:tab/>
      </w:r>
      <w:r>
        <w:rPr>
          <w:rFonts w:hint="default" w:ascii="Arial" w:hAnsi="Arial" w:cs="Arial"/>
          <w:color w:val="000000"/>
        </w:rPr>
        <w:t xml:space="preserve">Problem </w:t>
      </w:r>
      <w:r>
        <w:rPr>
          <w:rFonts w:hint="default" w:ascii="Arial" w:hAnsi="Arial" w:cs="Arial"/>
          <w:color w:val="000000"/>
          <w:lang w:val="en-US"/>
        </w:rPr>
        <w:t>Statement</w:t>
      </w:r>
    </w:p>
    <w:p>
      <w:pPr>
        <w:spacing w:after="678"/>
        <w:ind w:left="-5"/>
        <w:rPr>
          <w:rFonts w:hint="default" w:ascii="Arial" w:hAnsi="Arial" w:cs="Arial"/>
          <w:color w:val="000000"/>
        </w:rPr>
      </w:pPr>
      <w:r>
        <w:rPr>
          <w:rFonts w:hint="default" w:ascii="Arial" w:hAnsi="Arial" w:cs="Arial"/>
          <w:color w:val="000000"/>
        </w:rPr>
        <w:t>Standing in queues and travelling a distance can be very hectic for getting small queries answered regarding academies and admission. AS everything is online these days there can be facility made available online for these purpose also. Interactive question - answering systems allows us to concentrate on the interaction between the user and the program and not just the question-answering. These systems allow either the user to drive the dialogue or the system to play a greater role by suggesting related materials or even refinements to a user’s query. When questions such as “Who is the principal of college? “and “What is the time table of FE?” are posed to a question-answering system, the program should return the answers it finds in documents rather than just returning a link to a document that may contain the answer as search engines do.</w:t>
      </w:r>
    </w:p>
    <w:p>
      <w:pPr>
        <w:pStyle w:val="4"/>
        <w:tabs>
          <w:tab w:val="center" w:pos="2654"/>
        </w:tabs>
        <w:spacing w:after="380"/>
        <w:ind w:left="-15" w:firstLine="0"/>
        <w:rPr>
          <w:rFonts w:hint="default" w:ascii="Arial" w:hAnsi="Arial" w:cs="Arial"/>
          <w:color w:val="000000"/>
        </w:rPr>
      </w:pPr>
      <w:r>
        <w:rPr>
          <w:rFonts w:hint="default" w:ascii="Arial" w:hAnsi="Arial" w:cs="Arial"/>
          <w:color w:val="000000"/>
        </w:rPr>
        <w:t>3.2</w:t>
      </w:r>
      <w:r>
        <w:rPr>
          <w:rFonts w:hint="default" w:ascii="Arial" w:hAnsi="Arial" w:cs="Arial"/>
          <w:color w:val="000000"/>
        </w:rPr>
        <w:tab/>
      </w:r>
      <w:r>
        <w:rPr>
          <w:rFonts w:hint="default" w:ascii="Arial" w:hAnsi="Arial" w:cs="Arial"/>
          <w:color w:val="000000"/>
        </w:rPr>
        <w:t>Requirements Specification</w:t>
      </w:r>
    </w:p>
    <w:p>
      <w:pPr>
        <w:spacing w:line="259" w:lineRule="auto"/>
        <w:ind w:left="546" w:firstLine="0"/>
        <w:rPr>
          <w:rFonts w:hint="default" w:ascii="Arial" w:hAnsi="Arial" w:cs="Arial"/>
          <w:color w:val="000000"/>
        </w:rPr>
      </w:pPr>
    </w:p>
    <w:p>
      <w:pPr>
        <w:spacing w:line="259" w:lineRule="auto"/>
        <w:ind w:left="546" w:leftChars="0" w:firstLine="0"/>
        <w:rPr>
          <w:rFonts w:hint="default" w:ascii="Arial" w:hAnsi="Arial" w:cs="Arial"/>
          <w:color w:val="000000"/>
        </w:rPr>
      </w:pPr>
      <w:r>
        <w:rPr>
          <w:rFonts w:hint="default" w:ascii="Arial" w:hAnsi="Arial" w:cs="Arial"/>
          <w:color w:val="000000"/>
        </w:rPr>
        <w:t>• Application must have a module for login using unique credentials of a patient for the doctor to monitor patient’s vital data.</w:t>
      </w:r>
    </w:p>
    <w:p>
      <w:pPr>
        <w:spacing w:line="259" w:lineRule="auto"/>
        <w:ind w:left="546" w:leftChars="0" w:firstLine="0"/>
        <w:rPr>
          <w:rFonts w:hint="default" w:ascii="Arial" w:hAnsi="Arial" w:cs="Arial"/>
          <w:color w:val="000000"/>
        </w:rPr>
      </w:pPr>
      <w:r>
        <w:rPr>
          <w:rFonts w:hint="default" w:ascii="Arial" w:hAnsi="Arial" w:cs="Arial"/>
          <w:color w:val="000000"/>
        </w:rPr>
        <w:t xml:space="preserve">• Application must have a module for login using unique credentials of a patient for </w:t>
      </w:r>
    </w:p>
    <w:p>
      <w:pPr>
        <w:spacing w:line="259" w:lineRule="auto"/>
        <w:ind w:left="546" w:leftChars="0" w:firstLine="0"/>
        <w:rPr>
          <w:rFonts w:hint="default" w:ascii="Arial" w:hAnsi="Arial" w:cs="Arial"/>
          <w:color w:val="000000"/>
        </w:rPr>
      </w:pPr>
      <w:r>
        <w:rPr>
          <w:rFonts w:hint="default" w:ascii="Arial" w:hAnsi="Arial" w:cs="Arial"/>
          <w:color w:val="000000"/>
        </w:rPr>
        <w:t>Guardian/Caretaker to monitor patient’s vital data.</w:t>
      </w:r>
    </w:p>
    <w:p>
      <w:pPr>
        <w:spacing w:line="259" w:lineRule="auto"/>
        <w:ind w:left="546" w:leftChars="0" w:firstLine="0"/>
        <w:rPr>
          <w:rFonts w:hint="default" w:ascii="Arial" w:hAnsi="Arial" w:cs="Arial"/>
          <w:color w:val="000000"/>
        </w:rPr>
      </w:pPr>
      <w:r>
        <w:rPr>
          <w:rFonts w:hint="default" w:ascii="Arial" w:hAnsi="Arial" w:cs="Arial"/>
          <w:color w:val="000000"/>
        </w:rPr>
        <w:t>• Location Tracking: Application must have track location option with which doctor or guardian can track location of the patient.</w:t>
      </w:r>
    </w:p>
    <w:p>
      <w:pPr>
        <w:spacing w:line="259" w:lineRule="auto"/>
        <w:ind w:left="546" w:leftChars="0" w:firstLine="0"/>
        <w:rPr>
          <w:rFonts w:hint="default" w:ascii="Arial" w:hAnsi="Arial" w:cs="Arial"/>
          <w:color w:val="000000"/>
        </w:rPr>
      </w:pPr>
      <w:r>
        <w:rPr>
          <w:rFonts w:hint="default" w:ascii="Arial" w:hAnsi="Arial" w:cs="Arial"/>
          <w:color w:val="000000"/>
        </w:rPr>
        <w:t>• Location sender: Hardware must have a GPRS module to fetch location coordinates which</w:t>
      </w:r>
      <w:r>
        <w:rPr>
          <w:rFonts w:hint="default" w:ascii="Arial" w:hAnsi="Arial" w:cs="Arial"/>
          <w:color w:val="000000"/>
          <w:lang w:val="en-US"/>
        </w:rPr>
        <w:t xml:space="preserve"> </w:t>
      </w:r>
      <w:r>
        <w:rPr>
          <w:rFonts w:hint="default" w:ascii="Arial" w:hAnsi="Arial" w:cs="Arial"/>
          <w:color w:val="000000"/>
        </w:rPr>
        <w:t>can be used to track location of patient.</w:t>
      </w:r>
    </w:p>
    <w:p>
      <w:pPr>
        <w:spacing w:line="259" w:lineRule="auto"/>
        <w:ind w:left="546" w:leftChars="0" w:firstLine="0"/>
        <w:rPr>
          <w:rFonts w:hint="default" w:ascii="Arial" w:hAnsi="Arial" w:cs="Arial"/>
          <w:color w:val="000000"/>
        </w:rPr>
      </w:pPr>
      <w:r>
        <w:rPr>
          <w:rFonts w:hint="default" w:ascii="Arial" w:hAnsi="Arial" w:cs="Arial"/>
          <w:color w:val="000000"/>
        </w:rPr>
        <w:t>• Messaging Service: Hardware must have GSM module which send’s SMS alert messages to doctor and guardians upon any emergencies. And application must send email alerts</w:t>
      </w:r>
      <w:r>
        <w:rPr>
          <w:rFonts w:hint="default" w:ascii="Arial" w:hAnsi="Arial" w:cs="Arial"/>
          <w:color w:val="000000"/>
          <w:lang w:val="en-US"/>
        </w:rPr>
        <w:t xml:space="preserve"> </w:t>
      </w:r>
      <w:r>
        <w:rPr>
          <w:rFonts w:hint="default" w:ascii="Arial" w:hAnsi="Arial" w:cs="Arial"/>
          <w:color w:val="000000"/>
        </w:rPr>
        <w:t>upon any emergencies</w:t>
      </w:r>
    </w:p>
    <w:p>
      <w:pPr>
        <w:pStyle w:val="16"/>
        <w:spacing w:line="259" w:lineRule="auto"/>
        <w:ind w:left="545" w:leftChars="0" w:firstLine="0"/>
        <w:rPr>
          <w:rFonts w:hint="default" w:ascii="Arial" w:hAnsi="Arial" w:cs="Arial"/>
          <w:color w:val="000000"/>
        </w:rPr>
      </w:pPr>
      <w:r>
        <w:rPr>
          <w:rFonts w:hint="default" w:ascii="Arial" w:hAnsi="Arial" w:cs="Arial"/>
          <w:color w:val="000000"/>
        </w:rPr>
        <w:t>• Web application must be user friendly, simple and interactive.</w:t>
      </w:r>
    </w:p>
    <w:p>
      <w:pPr>
        <w:spacing w:line="259" w:lineRule="auto"/>
        <w:ind w:left="0" w:leftChars="0"/>
        <w:rPr>
          <w:rFonts w:hint="default" w:ascii="Arial" w:hAnsi="Arial" w:cs="Arial"/>
          <w:color w:val="000000"/>
        </w:rPr>
      </w:pPr>
      <w:r>
        <w:rPr>
          <w:rFonts w:hint="default" w:ascii="Arial" w:hAnsi="Arial" w:cs="Arial"/>
          <w:color w:val="000000"/>
        </w:rPr>
        <w:t>• The user interface is designed in such way that novice users with little knowledge of web, should be        able to access this application.</w:t>
      </w:r>
    </w:p>
    <w:p>
      <w:pPr>
        <w:spacing w:line="259" w:lineRule="auto"/>
        <w:ind w:left="0" w:leftChars="0"/>
        <w:rPr>
          <w:rFonts w:hint="default" w:ascii="Arial" w:hAnsi="Arial" w:cs="Arial"/>
          <w:color w:val="000000"/>
        </w:rPr>
      </w:pPr>
      <w:r>
        <w:rPr>
          <w:rFonts w:hint="default" w:ascii="Arial" w:hAnsi="Arial" w:cs="Arial"/>
          <w:color w:val="000000"/>
        </w:rPr>
        <w:t xml:space="preserve">• Users are required to have some knowledge regarding </w:t>
      </w:r>
      <w:r>
        <w:rPr>
          <w:rFonts w:hint="default" w:ascii="Arial" w:hAnsi="Arial" w:cs="Arial"/>
          <w:color w:val="000000"/>
          <w:lang w:val="en-US"/>
        </w:rPr>
        <w:t>G</w:t>
      </w:r>
      <w:r>
        <w:rPr>
          <w:rFonts w:hint="default" w:ascii="Arial" w:hAnsi="Arial" w:cs="Arial"/>
          <w:color w:val="000000"/>
        </w:rPr>
        <w:t>oogle maps.</w:t>
      </w:r>
    </w:p>
    <w:p>
      <w:pPr>
        <w:pStyle w:val="4"/>
        <w:tabs>
          <w:tab w:val="center" w:pos="2488"/>
        </w:tabs>
        <w:ind w:left="-15" w:firstLine="0"/>
        <w:rPr>
          <w:rFonts w:hint="default" w:ascii="Arial" w:hAnsi="Arial" w:cs="Arial"/>
          <w:color w:val="000000"/>
        </w:rPr>
      </w:pPr>
      <w:r>
        <w:rPr>
          <w:rFonts w:hint="default" w:ascii="Arial" w:hAnsi="Arial" w:cs="Arial"/>
          <w:color w:val="000000"/>
        </w:rPr>
        <w:t>3.3</w:t>
      </w:r>
      <w:r>
        <w:rPr>
          <w:rFonts w:hint="default" w:ascii="Arial" w:hAnsi="Arial" w:cs="Arial"/>
          <w:color w:val="000000"/>
        </w:rPr>
        <w:tab/>
      </w:r>
      <w:r>
        <w:rPr>
          <w:rFonts w:hint="default" w:ascii="Arial" w:hAnsi="Arial" w:cs="Arial"/>
          <w:color w:val="000000"/>
        </w:rPr>
        <w:t>Planning and Scheduling</w:t>
      </w:r>
    </w:p>
    <w:p>
      <w:pPr>
        <w:ind w:left="-5" w:right="143"/>
        <w:rPr>
          <w:rFonts w:hint="default" w:ascii="Arial" w:hAnsi="Arial" w:cs="Arial"/>
          <w:color w:val="000000"/>
        </w:rPr>
      </w:pPr>
      <w:r>
        <w:rPr>
          <w:rFonts w:hint="default" w:ascii="Arial" w:hAnsi="Arial" w:cs="Arial"/>
          <w:color w:val="000000"/>
        </w:rPr>
        <w:t>Planning and scheduling is a complicated part of software development. Planning, for our purposes, can be thought of as determining all the small tasks that must be carried out in order to accomplish the goal. Planning also takes into account, rules, known as constraints, which, control when certain tasks can or cannot happen. Scheduling can be thought of as determining whether adequate resources are available to carry out the plan.</w:t>
      </w:r>
    </w:p>
    <w:p>
      <w:pPr>
        <w:pStyle w:val="4"/>
        <w:tabs>
          <w:tab w:val="center" w:pos="3426"/>
        </w:tabs>
        <w:ind w:left="0" w:leftChars="0" w:firstLine="0" w:firstLineChars="0"/>
        <w:rPr>
          <w:rFonts w:hint="default" w:ascii="Arial" w:hAnsi="Arial" w:cs="Arial"/>
          <w:color w:val="000000"/>
        </w:rPr>
      </w:pPr>
      <w:r>
        <w:rPr>
          <w:rFonts w:hint="default" w:ascii="Arial" w:hAnsi="Arial" w:cs="Arial"/>
          <w:color w:val="000000"/>
        </w:rPr>
        <w:t>3.4</w:t>
      </w:r>
      <w:r>
        <w:rPr>
          <w:rFonts w:hint="default" w:ascii="Arial" w:hAnsi="Arial" w:cs="Arial"/>
          <w:color w:val="000000"/>
        </w:rPr>
        <w:tab/>
      </w:r>
      <w:r>
        <w:rPr>
          <w:rFonts w:hint="default" w:ascii="Arial" w:hAnsi="Arial" w:cs="Arial"/>
          <w:color w:val="000000"/>
        </w:rPr>
        <w:t>Software and Hardware Requirements</w:t>
      </w:r>
    </w:p>
    <w:p>
      <w:pPr>
        <w:spacing w:after="589"/>
        <w:ind w:left="-5"/>
        <w:rPr>
          <w:rFonts w:hint="default" w:ascii="Arial" w:hAnsi="Arial" w:cs="Arial"/>
          <w:color w:val="000000"/>
        </w:rPr>
      </w:pPr>
      <w:r>
        <w:rPr>
          <w:rFonts w:hint="default" w:ascii="Arial" w:hAnsi="Arial" w:cs="Arial"/>
          <w:color w:val="000000"/>
        </w:rPr>
        <w:t>The software and hardware requirements necessary to implement the Healthcare Monitoring System using IOT are stated below</w:t>
      </w:r>
    </w:p>
    <w:p>
      <w:pPr>
        <w:spacing w:line="259" w:lineRule="auto"/>
        <w:ind w:left="-5"/>
        <w:jc w:val="left"/>
        <w:rPr>
          <w:rFonts w:hint="default" w:ascii="Arial" w:hAnsi="Arial" w:cs="Arial"/>
          <w:color w:val="000000"/>
        </w:rPr>
      </w:pPr>
      <w:r>
        <w:rPr>
          <w:rFonts w:hint="default" w:ascii="Arial" w:hAnsi="Arial" w:cs="Arial"/>
          <w:i/>
          <w:color w:val="000000"/>
        </w:rPr>
        <w:t>Hardware Requirement:</w:t>
      </w:r>
    </w:p>
    <w:p>
      <w:pPr>
        <w:spacing w:line="259" w:lineRule="auto"/>
        <w:ind w:left="0" w:firstLine="0"/>
        <w:jc w:val="left"/>
        <w:rPr>
          <w:rFonts w:hint="default" w:ascii="Arial" w:hAnsi="Arial" w:cs="Arial"/>
          <w:i/>
          <w:color w:val="000000"/>
        </w:rPr>
      </w:pPr>
      <w:r>
        <w:rPr>
          <w:rFonts w:hint="default" w:ascii="Arial" w:hAnsi="Arial" w:cs="Arial"/>
          <w:i/>
          <w:color w:val="000000"/>
        </w:rPr>
        <w:t xml:space="preserve">• Microcontroller: Arduino Uno Board </w:t>
      </w:r>
    </w:p>
    <w:p>
      <w:pPr>
        <w:spacing w:line="259" w:lineRule="auto"/>
        <w:ind w:left="0" w:firstLine="0"/>
        <w:jc w:val="left"/>
        <w:rPr>
          <w:rFonts w:hint="default" w:ascii="Arial" w:hAnsi="Arial" w:cs="Arial"/>
          <w:i/>
          <w:color w:val="000000"/>
        </w:rPr>
      </w:pPr>
      <w:r>
        <w:rPr>
          <w:rFonts w:hint="default" w:ascii="Arial" w:hAnsi="Arial" w:cs="Arial"/>
          <w:i/>
          <w:color w:val="000000"/>
        </w:rPr>
        <w:t>• Sensors: Temperature(LM35), GSM Module, GPRS Module,</w:t>
      </w:r>
    </w:p>
    <w:p>
      <w:pPr>
        <w:spacing w:line="259" w:lineRule="auto"/>
        <w:ind w:left="0" w:firstLine="0"/>
        <w:jc w:val="left"/>
        <w:rPr>
          <w:rFonts w:hint="default" w:ascii="Arial" w:hAnsi="Arial" w:cs="Arial"/>
          <w:i/>
          <w:color w:val="000000"/>
        </w:rPr>
      </w:pPr>
      <w:r>
        <w:rPr>
          <w:rFonts w:hint="default" w:ascii="Arial" w:hAnsi="Arial" w:cs="Arial"/>
          <w:i/>
          <w:color w:val="000000"/>
        </w:rPr>
        <w:t xml:space="preserve">Heartbeat, BP </w:t>
      </w:r>
    </w:p>
    <w:p>
      <w:pPr>
        <w:spacing w:line="259" w:lineRule="auto"/>
        <w:ind w:left="0" w:firstLine="0"/>
        <w:jc w:val="left"/>
        <w:rPr>
          <w:rFonts w:hint="default" w:ascii="Arial" w:hAnsi="Arial" w:cs="Arial"/>
          <w:i/>
          <w:color w:val="000000"/>
        </w:rPr>
      </w:pPr>
      <w:r>
        <w:rPr>
          <w:rFonts w:hint="default" w:ascii="Arial" w:hAnsi="Arial" w:cs="Arial"/>
          <w:i/>
          <w:color w:val="000000"/>
        </w:rPr>
        <w:t xml:space="preserve">• Processor: Pentium IV or higher </w:t>
      </w:r>
    </w:p>
    <w:p>
      <w:pPr>
        <w:spacing w:line="259" w:lineRule="auto"/>
        <w:ind w:left="0" w:firstLine="0"/>
        <w:jc w:val="left"/>
        <w:rPr>
          <w:rFonts w:hint="default" w:ascii="Arial" w:hAnsi="Arial" w:cs="Arial"/>
          <w:i/>
          <w:color w:val="000000"/>
        </w:rPr>
      </w:pPr>
      <w:r>
        <w:rPr>
          <w:rFonts w:hint="default" w:ascii="Arial" w:hAnsi="Arial" w:cs="Arial"/>
          <w:i/>
          <w:color w:val="000000"/>
        </w:rPr>
        <w:t xml:space="preserve">• Processor speed: 1.6GHz </w:t>
      </w:r>
    </w:p>
    <w:p>
      <w:pPr>
        <w:spacing w:line="259" w:lineRule="auto"/>
        <w:ind w:left="0" w:firstLine="0"/>
        <w:jc w:val="left"/>
        <w:rPr>
          <w:rFonts w:hint="default" w:ascii="Arial" w:hAnsi="Arial" w:cs="Arial"/>
          <w:i/>
          <w:color w:val="000000"/>
        </w:rPr>
      </w:pPr>
      <w:r>
        <w:rPr>
          <w:rFonts w:hint="default" w:ascii="Arial" w:hAnsi="Arial" w:cs="Arial"/>
          <w:i/>
          <w:color w:val="000000"/>
        </w:rPr>
        <w:t xml:space="preserve">• RAM: 512 MB </w:t>
      </w:r>
    </w:p>
    <w:p>
      <w:pPr>
        <w:spacing w:line="259" w:lineRule="auto"/>
        <w:ind w:left="0" w:firstLine="0"/>
        <w:jc w:val="left"/>
        <w:rPr>
          <w:rFonts w:hint="default" w:ascii="Arial" w:hAnsi="Arial" w:cs="Arial"/>
          <w:i/>
          <w:color w:val="000000"/>
        </w:rPr>
      </w:pPr>
      <w:r>
        <w:rPr>
          <w:rFonts w:hint="default" w:ascii="Arial" w:hAnsi="Arial" w:cs="Arial"/>
          <w:i/>
          <w:color w:val="000000"/>
        </w:rPr>
        <w:t>• Disk Space: 250 MB or higher</w:t>
      </w:r>
    </w:p>
    <w:p>
      <w:pPr>
        <w:spacing w:line="259" w:lineRule="auto"/>
        <w:ind w:left="0" w:firstLine="0"/>
        <w:jc w:val="left"/>
        <w:rPr>
          <w:rFonts w:hint="default" w:ascii="Arial" w:hAnsi="Arial" w:cs="Arial"/>
          <w:color w:val="000000"/>
        </w:rPr>
      </w:pPr>
      <w:r>
        <w:rPr>
          <w:rFonts w:hint="default" w:ascii="Arial" w:hAnsi="Arial" w:cs="Arial"/>
          <w:i/>
          <w:color w:val="000000"/>
        </w:rPr>
        <w:t>Software Requirements:</w:t>
      </w:r>
    </w:p>
    <w:p>
      <w:pPr>
        <w:spacing w:line="259" w:lineRule="auto"/>
        <w:ind w:left="-5"/>
        <w:jc w:val="left"/>
        <w:rPr>
          <w:rFonts w:hint="default" w:ascii="Arial" w:hAnsi="Arial" w:cs="Arial"/>
          <w:color w:val="000000"/>
        </w:rPr>
      </w:pPr>
      <w:r>
        <w:rPr>
          <w:rFonts w:hint="default" w:ascii="Arial" w:hAnsi="Arial" w:cs="Arial"/>
          <w:color w:val="000000"/>
        </w:rPr>
        <w:t>• Operating System: Windows 7 or higher</w:t>
      </w:r>
    </w:p>
    <w:p>
      <w:pPr>
        <w:spacing w:line="259" w:lineRule="auto"/>
        <w:ind w:left="-5"/>
        <w:jc w:val="left"/>
        <w:rPr>
          <w:rFonts w:hint="default" w:ascii="Arial" w:hAnsi="Arial" w:cs="Arial"/>
          <w:color w:val="000000"/>
        </w:rPr>
      </w:pPr>
      <w:r>
        <w:rPr>
          <w:rFonts w:hint="default" w:ascii="Arial" w:hAnsi="Arial" w:cs="Arial"/>
          <w:color w:val="000000"/>
        </w:rPr>
        <w:t>• Platform: IoT Cloud</w:t>
      </w:r>
    </w:p>
    <w:p>
      <w:pPr>
        <w:spacing w:line="259" w:lineRule="auto"/>
        <w:ind w:left="-5"/>
        <w:jc w:val="left"/>
        <w:rPr>
          <w:rFonts w:hint="default" w:ascii="Arial" w:hAnsi="Arial" w:cs="Arial"/>
          <w:color w:val="000000"/>
        </w:rPr>
      </w:pPr>
      <w:r>
        <w:rPr>
          <w:rFonts w:hint="default" w:ascii="Arial" w:hAnsi="Arial" w:cs="Arial"/>
          <w:color w:val="000000"/>
        </w:rPr>
        <w:t>• IDE: Arduino 1.8.4</w:t>
      </w:r>
    </w:p>
    <w:p>
      <w:pPr>
        <w:spacing w:line="259" w:lineRule="auto"/>
        <w:ind w:left="-5"/>
        <w:jc w:val="left"/>
        <w:rPr>
          <w:rFonts w:hint="default" w:ascii="Arial" w:hAnsi="Arial" w:cs="Arial"/>
          <w:color w:val="000000"/>
        </w:rPr>
      </w:pPr>
      <w:r>
        <w:rPr>
          <w:rFonts w:hint="default" w:ascii="Arial" w:hAnsi="Arial" w:cs="Arial"/>
          <w:color w:val="000000"/>
        </w:rPr>
        <w:t xml:space="preserve">• Database: MySQL </w:t>
      </w:r>
    </w:p>
    <w:p>
      <w:pPr>
        <w:spacing w:line="259" w:lineRule="auto"/>
        <w:ind w:left="-5"/>
        <w:jc w:val="left"/>
        <w:rPr>
          <w:rFonts w:hint="default" w:ascii="Arial" w:hAnsi="Arial" w:cs="Arial"/>
          <w:color w:val="000000"/>
        </w:rPr>
      </w:pPr>
      <w:r>
        <w:rPr>
          <w:rFonts w:hint="default" w:ascii="Arial" w:hAnsi="Arial" w:cs="Arial"/>
          <w:color w:val="000000"/>
        </w:rPr>
        <w:t>• Technologies used: Java, SQL</w:t>
      </w:r>
    </w:p>
    <w:p>
      <w:pPr>
        <w:pStyle w:val="4"/>
        <w:tabs>
          <w:tab w:val="center" w:pos="3067"/>
        </w:tabs>
        <w:ind w:left="-15" w:firstLine="0"/>
        <w:rPr>
          <w:rFonts w:hint="default" w:ascii="Arial" w:hAnsi="Arial" w:cs="Arial"/>
          <w:color w:val="000000"/>
        </w:rPr>
      </w:pPr>
      <w:r>
        <w:rPr>
          <w:rFonts w:hint="default" w:ascii="Arial" w:hAnsi="Arial" w:cs="Arial"/>
          <w:color w:val="000000"/>
        </w:rPr>
        <w:t>3.5</w:t>
      </w:r>
      <w:r>
        <w:rPr>
          <w:rFonts w:hint="default" w:ascii="Arial" w:hAnsi="Arial" w:cs="Arial"/>
          <w:color w:val="000000"/>
        </w:rPr>
        <w:tab/>
      </w:r>
      <w:r>
        <w:rPr>
          <w:rFonts w:hint="default" w:ascii="Arial" w:hAnsi="Arial" w:cs="Arial"/>
          <w:color w:val="000000"/>
        </w:rPr>
        <w:t>Preliminary Product Description</w:t>
      </w:r>
    </w:p>
    <w:p>
      <w:pPr>
        <w:spacing w:after="1084"/>
        <w:ind w:left="-5" w:right="143"/>
        <w:rPr>
          <w:rFonts w:hint="default" w:ascii="Arial" w:hAnsi="Arial" w:cs="Arial"/>
          <w:color w:val="000000"/>
          <w:lang w:val="en-US"/>
        </w:rPr>
      </w:pPr>
      <w:r>
        <w:rPr>
          <w:rFonts w:hint="default" w:ascii="Arial" w:hAnsi="Arial" w:cs="Arial"/>
          <w:color w:val="000000"/>
        </w:rPr>
        <w:t xml:space="preserve">As main focus is </w:t>
      </w:r>
      <w:r>
        <w:rPr>
          <w:rFonts w:hint="default" w:ascii="Arial" w:hAnsi="Arial" w:cs="Arial"/>
          <w:color w:val="000000"/>
          <w:lang w:val="en-US"/>
        </w:rPr>
        <w:t xml:space="preserve">monitoring the health of patient, Thus the system should always have a connection </w:t>
      </w:r>
      <w:r>
        <w:rPr>
          <w:rFonts w:hint="default" w:ascii="Arial" w:hAnsi="Arial" w:cs="Arial"/>
          <w:color w:val="000000"/>
        </w:rPr>
        <w:t>between the user and the Healthcare Monitoring System using IOT</w:t>
      </w:r>
      <w:r>
        <w:rPr>
          <w:rFonts w:hint="default" w:ascii="Arial" w:hAnsi="Arial" w:cs="Arial"/>
          <w:color w:val="000000"/>
          <w:lang w:val="en-US"/>
        </w:rPr>
        <w:t xml:space="preserve">.The patients gets monitored by the system and also the system helps in speedy recovery of the patient. As per the Doctor’s observation to the readings of the patient, it easily helps them to treat the patients. </w:t>
      </w:r>
    </w:p>
    <w:p>
      <w:pPr>
        <w:pStyle w:val="4"/>
        <w:tabs>
          <w:tab w:val="center" w:pos="2097"/>
        </w:tabs>
        <w:spacing w:after="102"/>
        <w:ind w:left="-15" w:firstLine="0"/>
        <w:rPr>
          <w:rFonts w:hint="default" w:ascii="Arial" w:hAnsi="Arial" w:cs="Arial"/>
          <w:color w:val="000000"/>
        </w:rPr>
      </w:pPr>
      <w:r>
        <w:rPr>
          <w:rFonts w:hint="default" w:ascii="Arial" w:hAnsi="Arial" w:cs="Arial"/>
          <w:color w:val="000000"/>
        </w:rPr>
        <w:t>3.6</w:t>
      </w:r>
      <w:r>
        <w:rPr>
          <w:rFonts w:hint="default" w:ascii="Arial" w:hAnsi="Arial" w:cs="Arial"/>
          <w:color w:val="000000"/>
        </w:rPr>
        <w:tab/>
      </w:r>
      <w:r>
        <w:rPr>
          <w:rFonts w:hint="default" w:ascii="Arial" w:hAnsi="Arial" w:cs="Arial"/>
          <w:color w:val="000000"/>
        </w:rPr>
        <w:t>Conceptual Models</w:t>
      </w:r>
    </w:p>
    <w:p>
      <w:pPr>
        <w:spacing w:after="224" w:line="259" w:lineRule="auto"/>
        <w:ind w:left="1378" w:firstLine="0"/>
        <w:jc w:val="left"/>
        <w:rPr>
          <w:rFonts w:hint="default" w:ascii="Arial" w:hAnsi="Arial" w:cs="Arial"/>
          <w:color w:val="000000"/>
          <w:lang w:val="en-US"/>
        </w:rPr>
      </w:pPr>
      <w:r>
        <w:drawing>
          <wp:inline distT="0" distB="0" distL="0" distR="0">
            <wp:extent cx="4531995" cy="4531360"/>
            <wp:effectExtent l="0" t="0" r="9525" b="10160"/>
            <wp:docPr id="1038" name="Picture 2"/>
            <wp:cNvGraphicFramePr/>
            <a:graphic xmlns:a="http://schemas.openxmlformats.org/drawingml/2006/main">
              <a:graphicData uri="http://schemas.openxmlformats.org/drawingml/2006/picture">
                <pic:pic xmlns:pic="http://schemas.openxmlformats.org/drawingml/2006/picture">
                  <pic:nvPicPr>
                    <pic:cNvPr id="1038" name="Picture 2"/>
                    <pic:cNvPicPr/>
                  </pic:nvPicPr>
                  <pic:blipFill>
                    <a:blip r:embed="rId36" cstate="print"/>
                    <a:srcRect l="32011" t="19288" r="37075" b="8358"/>
                    <a:stretch>
                      <a:fillRect/>
                    </a:stretch>
                  </pic:blipFill>
                  <pic:spPr>
                    <a:xfrm>
                      <a:off x="0" y="0"/>
                      <a:ext cx="4531995" cy="4531360"/>
                    </a:xfrm>
                    <a:prstGeom prst="rect">
                      <a:avLst/>
                    </a:prstGeom>
                    <a:ln>
                      <a:noFill/>
                    </a:ln>
                  </pic:spPr>
                </pic:pic>
              </a:graphicData>
            </a:graphic>
          </wp:inline>
        </w:drawing>
      </w:r>
    </w:p>
    <w:p>
      <w:pPr>
        <w:spacing w:after="111" w:line="265" w:lineRule="auto"/>
        <w:ind w:right="143"/>
        <w:jc w:val="center"/>
        <w:rPr>
          <w:rFonts w:hint="default" w:ascii="Arial" w:hAnsi="Arial" w:cs="Arial"/>
          <w:color w:val="000000"/>
        </w:rPr>
      </w:pPr>
      <w:r>
        <w:rPr>
          <w:rFonts w:hint="default" w:ascii="Arial" w:hAnsi="Arial" w:eastAsia="Calibri" w:cs="Arial"/>
          <w:color w:val="000000"/>
          <w:sz w:val="20"/>
        </w:rPr>
        <w:t xml:space="preserve">Figure 3.2: </w:t>
      </w:r>
      <w:r>
        <w:rPr>
          <w:rFonts w:hint="default" w:ascii="Arial" w:hAnsi="Arial" w:cs="Arial"/>
          <w:color w:val="000000"/>
          <w:sz w:val="20"/>
        </w:rPr>
        <w:t>Activity Diagram</w:t>
      </w:r>
    </w:p>
    <w:p>
      <w:pPr>
        <w:spacing w:after="222" w:line="259" w:lineRule="auto"/>
        <w:ind w:left="1378" w:firstLine="0"/>
        <w:jc w:val="left"/>
        <w:rPr>
          <w:rFonts w:hint="default" w:ascii="Arial" w:hAnsi="Arial" w:cs="Arial"/>
          <w:color w:val="000000"/>
        </w:rPr>
      </w:pPr>
      <w:r>
        <w:rPr>
          <w:sz w:val="24"/>
        </w:rPr>
        <mc:AlternateContent>
          <mc:Choice Requires="wps">
            <w:drawing>
              <wp:anchor distT="0" distB="0" distL="0" distR="0" simplePos="0" relativeHeight="251659264" behindDoc="0" locked="0" layoutInCell="1" allowOverlap="1">
                <wp:simplePos x="0" y="0"/>
                <wp:positionH relativeFrom="column">
                  <wp:posOffset>5345430</wp:posOffset>
                </wp:positionH>
                <wp:positionV relativeFrom="paragraph">
                  <wp:posOffset>1539875</wp:posOffset>
                </wp:positionV>
                <wp:extent cx="506095" cy="285750"/>
                <wp:effectExtent l="0" t="0" r="0" b="0"/>
                <wp:wrapNone/>
                <wp:docPr id="1039" name="Text Box 29"/>
                <wp:cNvGraphicFramePr/>
                <a:graphic xmlns:a="http://schemas.openxmlformats.org/drawingml/2006/main">
                  <a:graphicData uri="http://schemas.microsoft.com/office/word/2010/wordprocessingShape">
                    <wps:wsp>
                      <wps:cNvSpPr/>
                      <wps:spPr>
                        <a:xfrm>
                          <a:off x="0" y="0"/>
                          <a:ext cx="506095" cy="285750"/>
                        </a:xfrm>
                        <a:prstGeom prst="rect">
                          <a:avLst/>
                        </a:prstGeom>
                        <a:ln>
                          <a:noFill/>
                        </a:ln>
                      </wps:spPr>
                      <wps:txbx>
                        <w:txbxContent>
                          <w:p>
                            <w:pPr>
                              <w:rPr>
                                <w:rFonts w:hint="default"/>
                                <w:lang w:val="en-US"/>
                              </w:rPr>
                            </w:pPr>
                            <w:r>
                              <w:rPr>
                                <w:rFonts w:hint="default"/>
                                <w:lang w:val="en-US"/>
                              </w:rPr>
                              <w:t>IoT</w:t>
                            </w:r>
                          </w:p>
                        </w:txbxContent>
                      </wps:txbx>
                      <wps:bodyPr vert="horz" wrap="square" lIns="91440" tIns="45720" rIns="91440" bIns="45720" anchor="t">
                        <a:noAutofit/>
                      </wps:bodyPr>
                    </wps:wsp>
                  </a:graphicData>
                </a:graphic>
              </wp:anchor>
            </w:drawing>
          </mc:Choice>
          <mc:Fallback>
            <w:pict>
              <v:rect id="Text Box 29" o:spid="_x0000_s1026" o:spt="1" style="position:absolute;left:0pt;margin-left:420.9pt;margin-top:121.25pt;height:22.5pt;width:39.85pt;z-index:251659264;mso-width-relative:page;mso-height-relative:page;" filled="f" stroked="f" coordsize="21600,21600" o:gfxdata="UEsDBAoAAAAAAIdO4kAAAAAAAAAAAAAAAAAEAAAAZHJzL1BLAwQUAAAACACHTuJA+qIRVNwAAAAL&#10;AQAADwAAAGRycy9kb3ducmV2LnhtbE2PQU/DMAyF70j8h8hIXBBLW21QStMdJiEmNGmig52zxrQV&#10;jdM1WTv+/cwJbvbz03uf8+XZdmLEwbeOFMSzCARS5UxLtYKP3ct9CsIHTUZ3jlDBD3pYFtdXuc6M&#10;m+gdxzLUgkPIZ1pBE0KfSemrBq32M9cj8e3LDVYHXodamkFPHG47mUTRg7S6JW5odI+rBqvv8mQV&#10;TNV23O82r3J7t187Oq6Pq/LzTanbmzh6BhHwHP7M8IvP6FAw08GdyHjRKUjnMaMHBck8WYBgx1MS&#10;83BgJX1cgCxy+f+H4gJQSwMEFAAAAAgAh07iQBVXUafMAQAAogMAAA4AAABkcnMvZTJvRG9jLnht&#10;bK1TwW7bMAy9D9g/CLovdry4bYw4xYagw4BhK9DuAxRZigVIoiYpsbOvHyV7adBdethFEUXm8b1H&#10;enM/Gk1OwgcFtqXLRUmJsBw6ZQ8t/fn88OGOkhCZ7ZgGK1p6FoHeb9+/2wyuERX0oDvhCYLY0Ayu&#10;pX2MrimKwHthWFiAExaTErxhEUN/KDrPBkQ3uqjK8qYYwHfOAxch4OtuStIZ0b8FEKRUXOyAH42w&#10;cUL1QrOIkkKvXKDbzFZKweMPKYOIRLcUlcZ8YhO879NZbDesOXjmesVnCuwtFF5pMkxZbHqB2rHI&#10;yNGrf6CM4h4CyLjgYIpJSHYEVSzLV9489cyJrAWtDu5ievh/sPz76dET1eEmlB/XlFhmcObPYozk&#10;M4ykWieHBhcaLHxyj36OAl6T3FF6k35RCBmzq+eLqwmD42Nd3pTrmhKOqequvq2z68XLn50P8YsA&#10;Q9KlpR6Hlr1kp28hYkMs/VuSemmbTgsPSuspm16KRHKilW5x3I8z1z10Z9SIK4/gPfjflAw48JaG&#10;X0fmBSX6q0VH18vVKm1IDlb1bYWBv87srzPMcoRq6cTUwqdjBKky29R+6jmzwtFlEfOapd24jnPV&#10;y6e1/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6ohFU3AAAAAsBAAAPAAAAAAAAAAEAIAAAACIA&#10;AABkcnMvZG93bnJldi54bWxQSwECFAAUAAAACACHTuJAFVdRp8wBAACiAwAADgAAAAAAAAABACAA&#10;AAArAQAAZHJzL2Uyb0RvYy54bWxQSwUGAAAAAAYABgBZAQAAaQUAAAAA&#10;">
                <v:fill on="f" focussize="0,0"/>
                <v:stroke on="f"/>
                <v:imagedata o:title=""/>
                <o:lock v:ext="edit" aspectratio="f"/>
                <v:textbox>
                  <w:txbxContent>
                    <w:p>
                      <w:pPr>
                        <w:rPr>
                          <w:rFonts w:hint="default"/>
                          <w:lang w:val="en-US"/>
                        </w:rPr>
                      </w:pPr>
                      <w:r>
                        <w:rPr>
                          <w:rFonts w:hint="default"/>
                          <w:lang w:val="en-US"/>
                        </w:rPr>
                        <w:t>IoT</w:t>
                      </w:r>
                    </w:p>
                  </w:txbxContent>
                </v:textbox>
              </v:rect>
            </w:pict>
          </mc:Fallback>
        </mc:AlternateContent>
      </w:r>
      <w:r>
        <w:rPr>
          <w:rFonts w:ascii="SimSun" w:hAnsi="SimSun" w:eastAsia="SimSun" w:cs="SimSun"/>
          <w:sz w:val="24"/>
          <w:szCs w:val="24"/>
        </w:rPr>
        <w:drawing>
          <wp:inline distT="0" distB="0" distL="0" distR="0">
            <wp:extent cx="4879340" cy="2613660"/>
            <wp:effectExtent l="0" t="0" r="12700" b="7620"/>
            <wp:docPr id="1040" name="Picture 1" descr="IMG_256"/>
            <wp:cNvGraphicFramePr/>
            <a:graphic xmlns:a="http://schemas.openxmlformats.org/drawingml/2006/main">
              <a:graphicData uri="http://schemas.openxmlformats.org/drawingml/2006/picture">
                <pic:pic xmlns:pic="http://schemas.openxmlformats.org/drawingml/2006/picture">
                  <pic:nvPicPr>
                    <pic:cNvPr id="1040" name="Picture 1" descr="IMG_256"/>
                    <pic:cNvPicPr/>
                  </pic:nvPicPr>
                  <pic:blipFill>
                    <a:blip r:embed="rId37" cstate="print"/>
                    <a:srcRect/>
                    <a:stretch>
                      <a:fillRect/>
                    </a:stretch>
                  </pic:blipFill>
                  <pic:spPr>
                    <a:xfrm>
                      <a:off x="0" y="0"/>
                      <a:ext cx="4879340" cy="2613660"/>
                    </a:xfrm>
                    <a:prstGeom prst="rect">
                      <a:avLst/>
                    </a:prstGeom>
                    <a:ln>
                      <a:noFill/>
                    </a:ln>
                  </pic:spPr>
                </pic:pic>
              </a:graphicData>
            </a:graphic>
          </wp:inline>
        </w:drawing>
      </w:r>
    </w:p>
    <w:p>
      <w:pPr>
        <w:spacing w:after="0" w:line="259" w:lineRule="auto"/>
        <w:ind w:left="3259" w:firstLine="0"/>
        <w:jc w:val="left"/>
        <w:rPr>
          <w:rFonts w:hint="default" w:ascii="Arial" w:hAnsi="Arial" w:cs="Arial"/>
          <w:color w:val="000000"/>
          <w:lang w:val="en-US"/>
        </w:rPr>
        <w:sectPr>
          <w:headerReference r:id="rId18" w:type="first"/>
          <w:footerReference r:id="rId21" w:type="first"/>
          <w:headerReference r:id="rId16" w:type="default"/>
          <w:footerReference r:id="rId19" w:type="default"/>
          <w:headerReference r:id="rId17" w:type="even"/>
          <w:footerReference r:id="rId20" w:type="even"/>
          <w:pgSz w:w="11918" w:h="16855"/>
          <w:pgMar w:top="2176" w:right="1275" w:bottom="2484" w:left="1984" w:header="1583" w:footer="720" w:gutter="0"/>
          <w:cols w:space="720" w:num="1"/>
        </w:sectPr>
      </w:pPr>
      <w:r>
        <w:rPr>
          <w:rFonts w:hint="default" w:ascii="Arial" w:hAnsi="Arial" w:eastAsia="Calibri" w:cs="Arial"/>
          <w:color w:val="000000"/>
          <w:sz w:val="20"/>
        </w:rPr>
        <w:t xml:space="preserve">Figure 3.3: </w:t>
      </w:r>
      <w:r>
        <w:rPr>
          <w:rFonts w:hint="default" w:ascii="Arial" w:hAnsi="Arial" w:cs="Arial"/>
          <w:color w:val="000000"/>
          <w:sz w:val="20"/>
        </w:rPr>
        <w:t>Use Case</w:t>
      </w:r>
      <w:r>
        <w:rPr>
          <w:rFonts w:hint="default" w:ascii="Arial" w:hAnsi="Arial" w:cs="Arial"/>
          <w:color w:val="000000"/>
          <w:sz w:val="20"/>
          <w:lang w:val="en-US"/>
        </w:rPr>
        <w:t xml:space="preserve"> </w:t>
      </w:r>
      <w:r>
        <w:rPr>
          <w:rFonts w:hint="default" w:ascii="Arial" w:hAnsi="Arial" w:cs="Arial"/>
          <w:b w:val="0"/>
          <w:bCs w:val="0"/>
          <w:color w:val="000000"/>
          <w:lang w:val="en-US"/>
        </w:rPr>
        <w:t>Diagram</w:t>
      </w:r>
    </w:p>
    <w:p>
      <w:pPr>
        <w:spacing w:after="941" w:line="265" w:lineRule="auto"/>
        <w:ind w:left="396" w:leftChars="180" w:firstLine="2642" w:firstLineChars="644"/>
        <w:jc w:val="left"/>
        <w:rPr>
          <w:rFonts w:hint="default" w:ascii="Arial" w:hAnsi="Arial" w:cs="Arial"/>
          <w:color w:val="000000"/>
        </w:rPr>
      </w:pPr>
      <w:r>
        <w:rPr>
          <w:rFonts w:hint="default" w:ascii="Arial" w:hAnsi="Arial" w:cs="Arial"/>
          <w:b/>
          <w:color w:val="000000"/>
          <w:sz w:val="41"/>
        </w:rPr>
        <w:t>Chapter 4</w:t>
      </w:r>
    </w:p>
    <w:p>
      <w:pPr>
        <w:pStyle w:val="3"/>
        <w:spacing w:after="747"/>
        <w:ind w:left="486" w:leftChars="221" w:firstLine="1471" w:firstLineChars="294"/>
        <w:rPr>
          <w:rFonts w:hint="default" w:ascii="Arial" w:hAnsi="Arial" w:cs="Arial"/>
          <w:color w:val="000000"/>
        </w:rPr>
      </w:pPr>
      <w:r>
        <w:rPr>
          <w:rFonts w:hint="default" w:ascii="Arial" w:hAnsi="Arial" w:cs="Arial"/>
          <w:color w:val="000000"/>
        </w:rPr>
        <w:t>SYSTEM DESIGN</w:t>
      </w:r>
    </w:p>
    <w:p>
      <w:pPr>
        <w:spacing w:after="678"/>
        <w:ind w:left="-5"/>
        <w:rPr>
          <w:rFonts w:hint="default" w:ascii="Arial" w:hAnsi="Arial" w:cs="Arial"/>
          <w:color w:val="000000"/>
        </w:rPr>
      </w:pPr>
      <w:r>
        <w:rPr>
          <w:rFonts w:hint="default" w:ascii="Arial" w:hAnsi="Arial" w:cs="Arial"/>
          <w:color w:val="000000"/>
        </w:rPr>
        <w:t>Describes desired features and operations in detail, including screen layouts, business rules, process diagrams, pseudo code and other documentation.</w:t>
      </w:r>
    </w:p>
    <w:p>
      <w:pPr>
        <w:pStyle w:val="4"/>
        <w:tabs>
          <w:tab w:val="center" w:pos="1762"/>
        </w:tabs>
        <w:spacing w:after="379"/>
        <w:ind w:left="-15" w:firstLine="0"/>
        <w:rPr>
          <w:rFonts w:hint="default" w:ascii="Arial" w:hAnsi="Arial" w:cs="Arial"/>
          <w:color w:val="000000"/>
        </w:rPr>
      </w:pPr>
      <w:r>
        <w:rPr>
          <w:rFonts w:hint="default" w:ascii="Arial" w:hAnsi="Arial" w:cs="Arial"/>
          <w:color w:val="000000"/>
        </w:rPr>
        <w:t>4.1</w:t>
      </w:r>
      <w:r>
        <w:rPr>
          <w:rFonts w:hint="default" w:ascii="Arial" w:hAnsi="Arial" w:cs="Arial"/>
          <w:color w:val="000000"/>
        </w:rPr>
        <w:tab/>
      </w:r>
      <w:r>
        <w:rPr>
          <w:rFonts w:hint="default" w:ascii="Arial" w:hAnsi="Arial" w:cs="Arial"/>
          <w:color w:val="000000"/>
        </w:rPr>
        <w:t>Basic Modules</w:t>
      </w:r>
    </w:p>
    <w:p>
      <w:pPr>
        <w:numPr>
          <w:ilvl w:val="0"/>
          <w:numId w:val="2"/>
        </w:numPr>
        <w:spacing w:line="259" w:lineRule="auto"/>
        <w:ind w:hanging="218"/>
        <w:rPr>
          <w:rFonts w:hint="default" w:ascii="Arial" w:hAnsi="Arial" w:cs="Arial"/>
          <w:color w:val="000000"/>
        </w:rPr>
      </w:pPr>
      <w:r>
        <w:rPr>
          <w:rFonts w:hint="default" w:ascii="Arial" w:hAnsi="Arial" w:cs="Arial"/>
          <w:color w:val="000000"/>
        </w:rPr>
        <w:t>Invalid Input:</w:t>
      </w:r>
    </w:p>
    <w:p>
      <w:pPr>
        <w:spacing w:after="200"/>
        <w:ind w:left="555"/>
        <w:rPr>
          <w:rFonts w:hint="default" w:ascii="Arial" w:hAnsi="Arial" w:cs="Arial"/>
          <w:color w:val="000000"/>
        </w:rPr>
      </w:pPr>
      <w:r>
        <w:rPr>
          <w:rFonts w:hint="default" w:ascii="Arial" w:hAnsi="Arial" w:cs="Arial"/>
          <w:color w:val="000000"/>
        </w:rPr>
        <w:t>Sometimes the user may use slangs or words that are not defined in English . Such non-standard phrases can affect the outcome and performance of the result of the  Healthcare Monitoring System using IOT.</w:t>
      </w:r>
    </w:p>
    <w:p>
      <w:pPr>
        <w:numPr>
          <w:ilvl w:val="0"/>
          <w:numId w:val="2"/>
        </w:numPr>
        <w:spacing w:line="259" w:lineRule="auto"/>
        <w:ind w:hanging="218"/>
        <w:rPr>
          <w:rFonts w:hint="default" w:ascii="Arial" w:hAnsi="Arial" w:cs="Arial"/>
          <w:color w:val="000000"/>
        </w:rPr>
      </w:pPr>
      <w:r>
        <w:rPr>
          <w:rFonts w:hint="default" w:ascii="Arial" w:hAnsi="Arial" w:cs="Arial"/>
          <w:color w:val="000000"/>
        </w:rPr>
        <w:t>Keyword Identification:</w:t>
      </w:r>
    </w:p>
    <w:p>
      <w:pPr>
        <w:spacing w:after="2627"/>
        <w:ind w:left="555"/>
        <w:rPr>
          <w:rFonts w:hint="default" w:ascii="Arial" w:hAnsi="Arial" w:cs="Arial"/>
          <w:color w:val="000000"/>
        </w:rPr>
      </w:pPr>
      <w:r>
        <w:rPr>
          <w:rFonts w:hint="default" w:ascii="Arial" w:hAnsi="Arial" w:cs="Arial"/>
          <w:color w:val="000000"/>
        </w:rPr>
        <w:t>In some cases, there may be more than one keywords to the user query and the system will have to choose only one from them for further action. This may affect the overall accuracy of the response.</w:t>
      </w:r>
    </w:p>
    <w:p>
      <w:pPr>
        <w:spacing w:after="166" w:line="259" w:lineRule="auto"/>
        <w:jc w:val="center"/>
        <w:rPr>
          <w:rFonts w:hint="default" w:ascii="Arial" w:hAnsi="Arial" w:cs="Arial"/>
          <w:color w:val="000000"/>
        </w:rPr>
      </w:pPr>
    </w:p>
    <w:p>
      <w:pPr>
        <w:spacing w:after="166" w:line="259" w:lineRule="auto"/>
        <w:jc w:val="center"/>
        <w:rPr>
          <w:rFonts w:hint="default" w:ascii="Arial" w:hAnsi="Arial" w:cs="Arial"/>
          <w:color w:val="000000"/>
        </w:rPr>
      </w:pPr>
    </w:p>
    <w:p>
      <w:pPr>
        <w:spacing w:after="166" w:line="259" w:lineRule="auto"/>
        <w:jc w:val="center"/>
        <w:rPr>
          <w:rFonts w:hint="default" w:ascii="Arial" w:hAnsi="Arial" w:cs="Arial"/>
          <w:color w:val="000000"/>
        </w:rPr>
      </w:pPr>
    </w:p>
    <w:p>
      <w:pPr>
        <w:spacing w:after="166" w:line="259" w:lineRule="auto"/>
        <w:jc w:val="center"/>
        <w:rPr>
          <w:rFonts w:hint="default" w:ascii="Arial" w:hAnsi="Arial" w:cs="Arial"/>
          <w:color w:val="000000"/>
        </w:rPr>
      </w:pPr>
    </w:p>
    <w:p>
      <w:pPr>
        <w:spacing w:after="166" w:line="259" w:lineRule="auto"/>
        <w:jc w:val="center"/>
        <w:rPr>
          <w:rFonts w:hint="default" w:ascii="Arial" w:hAnsi="Arial" w:cs="Arial"/>
          <w:color w:val="000000"/>
        </w:rPr>
      </w:pPr>
    </w:p>
    <w:p>
      <w:pPr>
        <w:spacing w:after="166" w:line="259" w:lineRule="auto"/>
        <w:ind w:left="0" w:leftChars="0" w:firstLine="4180" w:firstLineChars="1900"/>
        <w:jc w:val="both"/>
        <w:rPr>
          <w:rFonts w:hint="default" w:ascii="Arial" w:hAnsi="Arial" w:cs="Arial"/>
          <w:color w:val="000000"/>
        </w:rPr>
      </w:pPr>
      <w:r>
        <w:rPr>
          <w:rFonts w:hint="default" w:ascii="Arial" w:hAnsi="Arial" w:cs="Arial"/>
          <w:color w:val="000000"/>
        </w:rPr>
        <w:t>13</w:t>
      </w:r>
    </w:p>
    <w:p>
      <w:pPr>
        <w:pStyle w:val="4"/>
        <w:tabs>
          <w:tab w:val="center" w:pos="1782"/>
        </w:tabs>
        <w:spacing w:after="380"/>
        <w:ind w:left="-15" w:firstLine="0"/>
        <w:rPr>
          <w:rFonts w:hint="default" w:ascii="Arial" w:hAnsi="Arial" w:cs="Arial"/>
          <w:color w:val="000000"/>
        </w:rPr>
      </w:pPr>
      <w:r>
        <w:rPr>
          <w:rFonts w:hint="default" w:ascii="Arial" w:hAnsi="Arial" w:cs="Arial"/>
          <w:color w:val="000000"/>
        </w:rPr>
        <w:t>4.</w:t>
      </w:r>
      <w:r>
        <w:rPr>
          <w:rFonts w:hint="default" w:ascii="Arial" w:hAnsi="Arial" w:cs="Arial"/>
          <w:color w:val="000000"/>
          <w:lang w:val="en-US"/>
        </w:rPr>
        <w:t>2</w:t>
      </w:r>
      <w:r>
        <w:rPr>
          <w:rFonts w:hint="default" w:ascii="Arial" w:hAnsi="Arial" w:cs="Arial"/>
          <w:color w:val="000000"/>
        </w:rPr>
        <w:tab/>
      </w:r>
      <w:r>
        <w:rPr>
          <w:rFonts w:hint="default" w:ascii="Arial" w:hAnsi="Arial" w:cs="Arial"/>
          <w:color w:val="000000"/>
        </w:rPr>
        <w:t>Security Issues</w:t>
      </w:r>
    </w:p>
    <w:p>
      <w:pPr>
        <w:numPr>
          <w:ilvl w:val="0"/>
          <w:numId w:val="3"/>
        </w:numPr>
        <w:spacing w:after="195" w:line="389" w:lineRule="auto"/>
        <w:ind w:hanging="218"/>
        <w:rPr>
          <w:rFonts w:hint="default" w:ascii="Arial" w:hAnsi="Arial" w:cs="Arial"/>
          <w:color w:val="000000"/>
        </w:rPr>
      </w:pPr>
      <w:r>
        <w:rPr>
          <w:rFonts w:hint="default" w:ascii="Arial" w:hAnsi="Arial" w:cs="Arial"/>
          <w:color w:val="000000"/>
        </w:rPr>
        <w:t>Security testing refers to ensuring that the system will protect its data from unauthorized access and modification and that it will continue to behave as expected.</w:t>
      </w:r>
    </w:p>
    <w:p>
      <w:pPr>
        <w:numPr>
          <w:ilvl w:val="0"/>
          <w:numId w:val="3"/>
        </w:numPr>
        <w:spacing w:after="199"/>
        <w:ind w:hanging="218"/>
        <w:rPr>
          <w:rFonts w:hint="default" w:ascii="Arial" w:hAnsi="Arial" w:cs="Arial"/>
          <w:color w:val="000000"/>
        </w:rPr>
      </w:pPr>
      <w:r>
        <w:rPr>
          <w:rFonts w:hint="default" w:ascii="Arial" w:hAnsi="Arial" w:cs="Arial"/>
          <w:color w:val="000000"/>
        </w:rPr>
        <w:t>Authorisation has been used to ensure that users have access to pages that they are supposed to of the system.</w:t>
      </w:r>
    </w:p>
    <w:p>
      <w:pPr>
        <w:numPr>
          <w:ilvl w:val="0"/>
          <w:numId w:val="3"/>
        </w:numPr>
        <w:ind w:hanging="218"/>
        <w:rPr>
          <w:rFonts w:hint="default" w:ascii="Arial" w:hAnsi="Arial" w:cs="Arial"/>
          <w:color w:val="000000"/>
        </w:rPr>
      </w:pPr>
      <w:r>
        <w:rPr>
          <w:rFonts w:hint="default" w:ascii="Arial" w:hAnsi="Arial" w:cs="Arial"/>
          <w:color w:val="000000"/>
        </w:rPr>
        <w:t>The system shall not store or process any information about its users. Exceptions should be reported effectively to the user if they occur.</w:t>
      </w:r>
    </w:p>
    <w:p>
      <w:pPr>
        <w:rPr>
          <w:rFonts w:hint="default" w:ascii="Arial" w:hAnsi="Arial" w:cs="Arial"/>
          <w:color w:val="000000"/>
        </w:rPr>
        <w:sectPr>
          <w:headerReference r:id="rId24" w:type="first"/>
          <w:footerReference r:id="rId27" w:type="first"/>
          <w:headerReference r:id="rId22" w:type="default"/>
          <w:footerReference r:id="rId25" w:type="default"/>
          <w:headerReference r:id="rId23" w:type="even"/>
          <w:footerReference r:id="rId26" w:type="even"/>
          <w:pgSz w:w="11918" w:h="16855"/>
          <w:pgMar w:top="1583" w:right="1417" w:bottom="1375" w:left="1984" w:header="720" w:footer="720" w:gutter="0"/>
          <w:cols w:space="720" w:num="1"/>
          <w:titlePg/>
        </w:sectPr>
      </w:pPr>
    </w:p>
    <w:p>
      <w:pPr>
        <w:spacing w:after="941" w:line="265" w:lineRule="auto"/>
        <w:ind w:left="396" w:leftChars="180" w:firstLine="3052" w:firstLineChars="744"/>
        <w:jc w:val="left"/>
        <w:rPr>
          <w:rFonts w:hint="default" w:ascii="Arial" w:hAnsi="Arial" w:cs="Arial"/>
          <w:color w:val="000000"/>
          <w:lang w:val="en-US"/>
        </w:rPr>
      </w:pPr>
      <w:r>
        <w:rPr>
          <w:rFonts w:hint="default" w:ascii="Arial" w:hAnsi="Arial" w:cs="Arial"/>
          <w:b/>
          <w:color w:val="000000"/>
          <w:sz w:val="41"/>
        </w:rPr>
        <w:t xml:space="preserve">Chapter </w:t>
      </w:r>
      <w:r>
        <w:rPr>
          <w:rFonts w:hint="default" w:ascii="Arial" w:hAnsi="Arial" w:cs="Arial"/>
          <w:b/>
          <w:color w:val="000000"/>
          <w:sz w:val="41"/>
          <w:lang w:val="en-US"/>
        </w:rPr>
        <w:t>5</w:t>
      </w:r>
    </w:p>
    <w:p>
      <w:pPr>
        <w:pStyle w:val="3"/>
        <w:ind w:left="486" w:leftChars="221" w:firstLine="2221" w:firstLineChars="444"/>
        <w:rPr>
          <w:rFonts w:hint="default" w:ascii="Arial" w:hAnsi="Arial" w:cs="Arial"/>
          <w:color w:val="000000"/>
        </w:rPr>
      </w:pPr>
      <w:r>
        <w:rPr>
          <w:rFonts w:hint="default" w:ascii="Arial" w:hAnsi="Arial" w:cs="Arial"/>
          <w:color w:val="000000"/>
        </w:rPr>
        <w:t>Implementation</w:t>
      </w:r>
    </w:p>
    <w:p>
      <w:pPr>
        <w:pStyle w:val="4"/>
        <w:tabs>
          <w:tab w:val="center" w:pos="2725"/>
        </w:tabs>
        <w:ind w:left="-15" w:firstLine="0"/>
        <w:rPr>
          <w:rFonts w:hint="default" w:ascii="Arial" w:hAnsi="Arial" w:cs="Arial"/>
          <w:color w:val="000000"/>
        </w:rPr>
      </w:pPr>
      <w:r>
        <w:rPr>
          <w:rFonts w:hint="default" w:ascii="Arial" w:hAnsi="Arial" w:cs="Arial"/>
          <w:color w:val="000000"/>
          <w:lang w:val="en-US"/>
        </w:rPr>
        <w:t>5</w:t>
      </w:r>
      <w:r>
        <w:rPr>
          <w:rFonts w:hint="default" w:ascii="Arial" w:hAnsi="Arial" w:cs="Arial"/>
          <w:color w:val="000000"/>
        </w:rPr>
        <w:t>.1</w:t>
      </w:r>
      <w:r>
        <w:rPr>
          <w:rFonts w:hint="default" w:ascii="Arial" w:hAnsi="Arial" w:cs="Arial"/>
          <w:color w:val="000000"/>
        </w:rPr>
        <w:tab/>
      </w:r>
      <w:r>
        <w:rPr>
          <w:rFonts w:hint="default" w:ascii="Arial" w:hAnsi="Arial" w:cs="Arial"/>
          <w:color w:val="000000"/>
        </w:rPr>
        <w:t>Implementation Approaches</w:t>
      </w:r>
    </w:p>
    <w:p>
      <w:pPr>
        <w:keepNext w:val="0"/>
        <w:keepLines w:val="0"/>
        <w:pageBreakBefore w:val="0"/>
        <w:widowControl/>
        <w:kinsoku/>
        <w:wordWrap/>
        <w:overflowPunct/>
        <w:topLinePunct w:val="0"/>
        <w:autoSpaceDE/>
        <w:autoSpaceDN/>
        <w:bidi w:val="0"/>
        <w:adjustRightInd/>
        <w:snapToGrid/>
        <w:spacing w:after="144"/>
        <w:ind w:left="-5"/>
        <w:textAlignment w:val="auto"/>
        <w:rPr>
          <w:rFonts w:hint="default" w:ascii="Arial" w:hAnsi="Arial"/>
          <w:color w:val="000000"/>
        </w:rPr>
      </w:pPr>
      <w:r>
        <w:rPr>
          <w:rFonts w:hint="default" w:ascii="Arial" w:hAnsi="Arial" w:cs="Arial"/>
          <w:color w:val="000000"/>
          <w:lang w:val="en-US"/>
        </w:rPr>
        <w:t>In t</w:t>
      </w:r>
      <w:r>
        <w:rPr>
          <w:rFonts w:hint="default" w:ascii="Arial" w:hAnsi="Arial" w:cs="Arial"/>
          <w:color w:val="000000"/>
        </w:rPr>
        <w:t xml:space="preserve">his project </w:t>
      </w:r>
      <w:r>
        <w:rPr>
          <w:rFonts w:hint="default" w:ascii="Arial" w:hAnsi="Arial"/>
          <w:color w:val="000000"/>
        </w:rPr>
        <w:t>The Arduino Uno will Read data from pulse Rate sensor ,Temperature Sensor and Humidity Sensor and send it to the smart healthcare portal where real time data will be displayed in Graphical Representation.</w:t>
      </w:r>
    </w:p>
    <w:p>
      <w:pPr>
        <w:keepNext w:val="0"/>
        <w:keepLines w:val="0"/>
        <w:pageBreakBefore w:val="0"/>
        <w:widowControl/>
        <w:kinsoku/>
        <w:wordWrap/>
        <w:overflowPunct/>
        <w:topLinePunct w:val="0"/>
        <w:autoSpaceDE/>
        <w:autoSpaceDN/>
        <w:bidi w:val="0"/>
        <w:adjustRightInd/>
        <w:snapToGrid/>
        <w:spacing w:after="144"/>
        <w:ind w:left="-5"/>
        <w:textAlignment w:val="auto"/>
        <w:rPr>
          <w:rFonts w:hint="default" w:ascii="Arial" w:hAnsi="Arial"/>
          <w:color w:val="000000"/>
        </w:rPr>
      </w:pPr>
      <w:r>
        <w:rPr>
          <w:rFonts w:hint="default" w:ascii="Arial" w:hAnsi="Arial"/>
          <w:color w:val="000000"/>
        </w:rPr>
        <w:t>Historical Data is also stored and can be accessed using History page . The data sent from Arduino will be Checked against optimal body parameters.</w:t>
      </w:r>
    </w:p>
    <w:p>
      <w:pPr>
        <w:keepNext w:val="0"/>
        <w:keepLines w:val="0"/>
        <w:pageBreakBefore w:val="0"/>
        <w:widowControl/>
        <w:kinsoku/>
        <w:wordWrap/>
        <w:overflowPunct/>
        <w:topLinePunct w:val="0"/>
        <w:autoSpaceDE/>
        <w:autoSpaceDN/>
        <w:bidi w:val="0"/>
        <w:adjustRightInd/>
        <w:snapToGrid/>
        <w:spacing w:after="144"/>
        <w:ind w:left="-5"/>
        <w:textAlignment w:val="auto"/>
        <w:rPr>
          <w:rFonts w:hint="default" w:ascii="Arial" w:hAnsi="Arial" w:cs="Arial"/>
          <w:color w:val="000000"/>
        </w:rPr>
      </w:pPr>
      <w:r>
        <w:rPr>
          <w:rFonts w:hint="default" w:ascii="Arial" w:hAnsi="Arial"/>
          <w:color w:val="000000"/>
        </w:rPr>
        <w:t>Whenever the pulse rate  or body Temperature or Humidity rises above or falls below the optimal parameter ,the Smart Health care Portal will Notify The User  Of The Patient Condition Via . Push Notification</w:t>
      </w:r>
      <w:r>
        <w:rPr>
          <w:rFonts w:hint="default" w:ascii="Arial" w:hAnsi="Arial"/>
          <w:color w:val="000000"/>
          <w:lang w:val="en-US"/>
        </w:rPr>
        <w:t xml:space="preserve">. It </w:t>
      </w:r>
      <w:r>
        <w:rPr>
          <w:rFonts w:hint="default" w:ascii="Arial" w:hAnsi="Arial" w:cs="Arial"/>
          <w:color w:val="000000"/>
        </w:rPr>
        <w:t>has been developed with Arduino microcontroller connected with sensors which are attached to the patient. All the sensors and location data sent from microcontroller to MySQL database into the cloud. A doctor or guardian can log in to web portal to monitor patient’s data at any point in time. In case of emergencies, like temperature spike or heartbeat spike</w:t>
      </w:r>
      <w:r>
        <w:rPr>
          <w:rFonts w:hint="default" w:ascii="Arial" w:hAnsi="Arial" w:cs="Arial"/>
          <w:color w:val="000000"/>
          <w:lang w:val="en-US"/>
        </w:rPr>
        <w:t>,</w:t>
      </w:r>
      <w:r>
        <w:rPr>
          <w:rFonts w:hint="default" w:ascii="Arial" w:hAnsi="Arial" w:cs="Arial"/>
          <w:color w:val="000000"/>
        </w:rPr>
        <w:t xml:space="preserve"> an SMS and email alert sent to doctor and guardian’s mobile and email respectively. And at any point of time either a doctor or guardian can log into web portal with patient unique credentials and can track patient’s location which would help medical services to send appropriate help in case of emergencies.</w:t>
      </w:r>
    </w:p>
    <w:p>
      <w:pPr>
        <w:spacing w:after="166" w:line="259" w:lineRule="auto"/>
        <w:ind w:left="0" w:leftChars="0" w:firstLine="4290" w:firstLineChars="1950"/>
        <w:jc w:val="both"/>
        <w:rPr>
          <w:rFonts w:hint="default" w:ascii="Arial" w:hAnsi="Arial" w:cs="Arial"/>
          <w:color w:val="000000"/>
        </w:rPr>
      </w:pPr>
    </w:p>
    <w:p>
      <w:pPr>
        <w:spacing w:after="166" w:line="259" w:lineRule="auto"/>
        <w:ind w:left="0" w:leftChars="0" w:firstLine="4290" w:firstLineChars="1950"/>
        <w:jc w:val="both"/>
        <w:rPr>
          <w:rFonts w:hint="default" w:ascii="Arial" w:hAnsi="Arial" w:cs="Arial"/>
          <w:color w:val="000000"/>
        </w:rPr>
      </w:pPr>
    </w:p>
    <w:p>
      <w:pPr>
        <w:spacing w:after="166" w:line="259" w:lineRule="auto"/>
        <w:ind w:left="0" w:leftChars="0" w:firstLine="4290" w:firstLineChars="1950"/>
        <w:jc w:val="both"/>
        <w:rPr>
          <w:rFonts w:hint="default" w:ascii="Arial" w:hAnsi="Arial" w:cs="Arial"/>
          <w:color w:val="000000"/>
        </w:rPr>
      </w:pPr>
    </w:p>
    <w:p>
      <w:pPr>
        <w:spacing w:after="166" w:line="259" w:lineRule="auto"/>
        <w:ind w:left="0" w:leftChars="0" w:firstLine="4290" w:firstLineChars="1950"/>
        <w:jc w:val="both"/>
        <w:rPr>
          <w:rFonts w:hint="default" w:ascii="Arial" w:hAnsi="Arial" w:cs="Arial"/>
          <w:color w:val="000000"/>
        </w:rPr>
      </w:pPr>
    </w:p>
    <w:p>
      <w:pPr>
        <w:spacing w:after="166" w:line="259" w:lineRule="auto"/>
        <w:ind w:left="0" w:leftChars="0" w:firstLine="4290" w:firstLineChars="1950"/>
        <w:jc w:val="both"/>
        <w:rPr>
          <w:rFonts w:hint="default" w:ascii="Arial" w:hAnsi="Arial" w:cs="Arial"/>
          <w:color w:val="000000"/>
        </w:rPr>
      </w:pPr>
    </w:p>
    <w:p>
      <w:pPr>
        <w:spacing w:after="166" w:line="259" w:lineRule="auto"/>
        <w:ind w:left="0" w:leftChars="0" w:firstLine="4290" w:firstLineChars="1950"/>
        <w:jc w:val="both"/>
        <w:rPr>
          <w:rFonts w:hint="default" w:ascii="Arial" w:hAnsi="Arial" w:cs="Arial"/>
          <w:color w:val="000000"/>
        </w:rPr>
      </w:pPr>
    </w:p>
    <w:p>
      <w:pPr>
        <w:spacing w:after="166" w:line="259" w:lineRule="auto"/>
        <w:ind w:left="0" w:leftChars="0" w:firstLine="4290" w:firstLineChars="1950"/>
        <w:jc w:val="both"/>
        <w:rPr>
          <w:rFonts w:hint="default" w:ascii="Arial" w:hAnsi="Arial" w:cs="Arial"/>
          <w:color w:val="000000"/>
        </w:rPr>
      </w:pPr>
      <w:r>
        <w:rPr>
          <w:rFonts w:hint="default" w:ascii="Arial" w:hAnsi="Arial" w:cs="Arial"/>
          <w:color w:val="000000"/>
        </w:rPr>
        <w:t>17</w:t>
      </w:r>
    </w:p>
    <w:p>
      <w:pPr>
        <w:spacing w:after="166" w:line="259" w:lineRule="auto"/>
        <w:ind w:left="0" w:leftChars="0" w:firstLine="0" w:firstLineChars="0"/>
        <w:jc w:val="both"/>
        <w:rPr>
          <w:rFonts w:hint="default" w:ascii="Arial" w:hAnsi="Arial" w:cs="Arial"/>
          <w:color w:val="000000"/>
        </w:rPr>
      </w:pPr>
      <w:r>
        <w:rPr>
          <w:rFonts w:hint="default" w:ascii="Arial" w:hAnsi="Arial" w:cs="Arial"/>
          <w:color w:val="000000"/>
          <w:lang w:val="en-US"/>
        </w:rPr>
        <w:drawing>
          <wp:inline distT="0" distB="0" distL="0" distR="0">
            <wp:extent cx="5737225" cy="4577080"/>
            <wp:effectExtent l="0" t="0" r="8255" b="10160"/>
            <wp:docPr id="1041" name="Picture 1" descr="Flowcharts"/>
            <wp:cNvGraphicFramePr/>
            <a:graphic xmlns:a="http://schemas.openxmlformats.org/drawingml/2006/main">
              <a:graphicData uri="http://schemas.openxmlformats.org/drawingml/2006/picture">
                <pic:pic xmlns:pic="http://schemas.openxmlformats.org/drawingml/2006/picture">
                  <pic:nvPicPr>
                    <pic:cNvPr id="1041" name="Picture 1" descr="Flowcharts"/>
                    <pic:cNvPicPr/>
                  </pic:nvPicPr>
                  <pic:blipFill>
                    <a:blip r:embed="rId38" cstate="print"/>
                    <a:srcRect/>
                    <a:stretch>
                      <a:fillRect/>
                    </a:stretch>
                  </pic:blipFill>
                  <pic:spPr>
                    <a:xfrm>
                      <a:off x="0" y="0"/>
                      <a:ext cx="5737225" cy="4577080"/>
                    </a:xfrm>
                    <a:prstGeom prst="rect">
                      <a:avLst/>
                    </a:prstGeom>
                  </pic:spPr>
                </pic:pic>
              </a:graphicData>
            </a:graphic>
          </wp:inline>
        </w:drawing>
      </w:r>
    </w:p>
    <w:p>
      <w:pPr>
        <w:spacing w:after="166" w:line="259" w:lineRule="auto"/>
        <w:ind w:left="220" w:leftChars="100" w:firstLine="2624" w:firstLineChars="1193"/>
        <w:jc w:val="both"/>
        <w:rPr>
          <w:rFonts w:hint="default" w:ascii="Arial" w:hAnsi="Arial" w:cs="Arial"/>
          <w:color w:val="000000"/>
          <w:lang w:val="en-US"/>
        </w:rPr>
      </w:pPr>
      <w:r>
        <w:rPr>
          <w:rFonts w:hint="default" w:ascii="Arial" w:hAnsi="Arial" w:cs="Arial"/>
          <w:color w:val="000000"/>
          <w:lang w:val="en-US"/>
        </w:rPr>
        <w:t>WorkFlow Diagram</w:t>
      </w:r>
    </w:p>
    <w:p>
      <w:pPr>
        <w:spacing w:after="166" w:line="259" w:lineRule="auto"/>
        <w:ind w:left="0" w:leftChars="0" w:firstLine="0" w:firstLineChars="0"/>
        <w:jc w:val="both"/>
        <w:rPr>
          <w:rFonts w:hint="default" w:ascii="Arial" w:hAnsi="Arial" w:cs="Arial"/>
          <w:color w:val="000000"/>
          <w:lang w:val="en-US"/>
        </w:rPr>
      </w:pPr>
      <w:r>
        <w:rPr>
          <w:rFonts w:hint="default" w:ascii="Arial" w:hAnsi="Arial" w:cs="Arial"/>
          <w:color w:val="000000"/>
          <w:lang w:val="en-US"/>
        </w:rPr>
        <w:t xml:space="preserve">5.1 </w:t>
      </w:r>
      <w:r>
        <w:rPr>
          <w:rFonts w:hint="default" w:ascii="Arial" w:hAnsi="Arial" w:cs="Arial"/>
          <w:b/>
          <w:bCs/>
          <w:color w:val="000000"/>
          <w:lang w:val="en-US"/>
        </w:rPr>
        <w:t>Connections:</w:t>
      </w:r>
    </w:p>
    <w:p>
      <w:pPr>
        <w:spacing w:after="166" w:line="259" w:lineRule="auto"/>
        <w:ind w:left="0" w:leftChars="0" w:firstLine="0" w:firstLineChars="0"/>
        <w:jc w:val="both"/>
        <w:rPr>
          <w:rFonts w:hint="default" w:ascii="Arial" w:hAnsi="Arial"/>
          <w:color w:val="000000"/>
          <w:lang w:val="en-US"/>
        </w:rPr>
      </w:pPr>
      <w:r>
        <w:rPr>
          <w:rFonts w:hint="default" w:ascii="Arial" w:hAnsi="Arial" w:cs="Arial"/>
          <w:color w:val="000000"/>
          <w:lang w:val="en-US"/>
        </w:rPr>
        <w:t xml:space="preserve">Step1 : </w:t>
      </w:r>
      <w:r>
        <w:rPr>
          <w:rFonts w:hint="default" w:ascii="Arial" w:hAnsi="Arial"/>
          <w:color w:val="000000"/>
          <w:lang w:val="en-US"/>
        </w:rPr>
        <w:t>Firstly ,connect the required components to Aurdino UNO using wires and breadboard as shown in figure.</w:t>
      </w:r>
    </w:p>
    <w:p>
      <w:pPr>
        <w:spacing w:after="166" w:line="259" w:lineRule="auto"/>
        <w:ind w:left="0" w:leftChars="0" w:firstLine="0" w:firstLineChars="0"/>
        <w:jc w:val="both"/>
      </w:pPr>
      <w:r>
        <w:drawing>
          <wp:inline distT="0" distB="0" distL="0" distR="0">
            <wp:extent cx="5151755" cy="2826385"/>
            <wp:effectExtent l="0" t="0" r="14605" b="8255"/>
            <wp:docPr id="1042" name="Picture 2"/>
            <wp:cNvGraphicFramePr/>
            <a:graphic xmlns:a="http://schemas.openxmlformats.org/drawingml/2006/main">
              <a:graphicData uri="http://schemas.openxmlformats.org/drawingml/2006/picture">
                <pic:pic xmlns:pic="http://schemas.openxmlformats.org/drawingml/2006/picture">
                  <pic:nvPicPr>
                    <pic:cNvPr id="1042" name="Picture 2"/>
                    <pic:cNvPicPr/>
                  </pic:nvPicPr>
                  <pic:blipFill>
                    <a:blip r:embed="rId39" cstate="print"/>
                    <a:srcRect/>
                    <a:stretch>
                      <a:fillRect/>
                    </a:stretch>
                  </pic:blipFill>
                  <pic:spPr>
                    <a:xfrm>
                      <a:off x="0" y="0"/>
                      <a:ext cx="5151755" cy="2826385"/>
                    </a:xfrm>
                    <a:prstGeom prst="rect">
                      <a:avLst/>
                    </a:prstGeom>
                    <a:ln>
                      <a:noFill/>
                    </a:ln>
                  </pic:spPr>
                </pic:pic>
              </a:graphicData>
            </a:graphic>
          </wp:inline>
        </w:drawing>
      </w:r>
    </w:p>
    <w:p>
      <w:pPr>
        <w:spacing w:after="166" w:line="259" w:lineRule="auto"/>
        <w:ind w:left="0" w:leftChars="0" w:firstLine="0" w:firstLineChars="0"/>
        <w:jc w:val="both"/>
        <w:rPr>
          <w:rFonts w:hint="default"/>
          <w:lang w:val="en-US"/>
        </w:rPr>
      </w:pPr>
      <w:r>
        <w:rPr>
          <w:rFonts w:hint="default"/>
          <w:lang w:val="en-US"/>
        </w:rPr>
        <w:t>Step 2 : We need to connect the Wifi to patients mobile hotspot thus enabling the upload of data to the Google Firebase Cloud as shown in figure.</w:t>
      </w:r>
    </w:p>
    <w:p>
      <w:pPr>
        <w:spacing w:after="166" w:line="259" w:lineRule="auto"/>
        <w:ind w:left="0" w:leftChars="0" w:firstLine="0" w:firstLineChars="0"/>
        <w:jc w:val="both"/>
      </w:pPr>
      <w:r>
        <w:drawing>
          <wp:inline distT="0" distB="0" distL="0" distR="0">
            <wp:extent cx="2625090" cy="2468245"/>
            <wp:effectExtent l="0" t="0" r="11430" b="635"/>
            <wp:docPr id="1043" name="Picture 11"/>
            <wp:cNvGraphicFramePr/>
            <a:graphic xmlns:a="http://schemas.openxmlformats.org/drawingml/2006/main">
              <a:graphicData uri="http://schemas.openxmlformats.org/drawingml/2006/picture">
                <pic:pic xmlns:pic="http://schemas.openxmlformats.org/drawingml/2006/picture">
                  <pic:nvPicPr>
                    <pic:cNvPr id="1043" name="Picture 11"/>
                    <pic:cNvPicPr/>
                  </pic:nvPicPr>
                  <pic:blipFill>
                    <a:blip r:embed="rId40" cstate="print"/>
                    <a:srcRect t="6039" b="55610"/>
                    <a:stretch>
                      <a:fillRect/>
                    </a:stretch>
                  </pic:blipFill>
                  <pic:spPr>
                    <a:xfrm>
                      <a:off x="0" y="0"/>
                      <a:ext cx="2625090" cy="2468245"/>
                    </a:xfrm>
                    <a:prstGeom prst="rect">
                      <a:avLst/>
                    </a:prstGeom>
                    <a:ln>
                      <a:noFill/>
                    </a:ln>
                  </pic:spPr>
                </pic:pic>
              </a:graphicData>
            </a:graphic>
          </wp:inline>
        </w:drawing>
      </w:r>
      <w:r>
        <w:drawing>
          <wp:inline distT="0" distB="0" distL="0" distR="0">
            <wp:extent cx="2676525" cy="2460625"/>
            <wp:effectExtent l="0" t="0" r="5715" b="8255"/>
            <wp:docPr id="1044" name="Picture 13"/>
            <wp:cNvGraphicFramePr/>
            <a:graphic xmlns:a="http://schemas.openxmlformats.org/drawingml/2006/main">
              <a:graphicData uri="http://schemas.openxmlformats.org/drawingml/2006/picture">
                <pic:pic xmlns:pic="http://schemas.openxmlformats.org/drawingml/2006/picture">
                  <pic:nvPicPr>
                    <pic:cNvPr id="1044" name="Picture 13"/>
                    <pic:cNvPicPr/>
                  </pic:nvPicPr>
                  <pic:blipFill>
                    <a:blip r:embed="rId41" cstate="print"/>
                    <a:srcRect t="3915" b="47395"/>
                    <a:stretch>
                      <a:fillRect/>
                    </a:stretch>
                  </pic:blipFill>
                  <pic:spPr>
                    <a:xfrm>
                      <a:off x="0" y="0"/>
                      <a:ext cx="2676525" cy="2460625"/>
                    </a:xfrm>
                    <a:prstGeom prst="rect">
                      <a:avLst/>
                    </a:prstGeom>
                    <a:ln>
                      <a:noFill/>
                    </a:ln>
                  </pic:spPr>
                </pic:pic>
              </a:graphicData>
            </a:graphic>
          </wp:inline>
        </w:drawing>
      </w:r>
    </w:p>
    <w:p>
      <w:pPr>
        <w:spacing w:after="166" w:line="259" w:lineRule="auto"/>
        <w:ind w:left="0" w:leftChars="0" w:firstLine="0" w:firstLineChars="0"/>
        <w:jc w:val="both"/>
        <w:rPr>
          <w:rFonts w:hint="default"/>
          <w:lang w:val="en-US"/>
        </w:rPr>
      </w:pPr>
      <w:r>
        <w:rPr>
          <w:rFonts w:hint="default"/>
          <w:lang w:val="en-US"/>
        </w:rPr>
        <w:t xml:space="preserve">Step 3 : Log in to your Firebase Account and check whether the readings are uploaded on Cloud or not. Also User can check the history of each Sensors Data.  </w:t>
      </w:r>
    </w:p>
    <w:p>
      <w:pPr>
        <w:spacing w:after="166" w:line="259" w:lineRule="auto"/>
        <w:ind w:left="0" w:leftChars="0" w:firstLine="0" w:firstLineChars="0"/>
        <w:jc w:val="both"/>
        <w:rPr>
          <w:rFonts w:hint="default" w:ascii="Arial" w:hAnsi="Arial" w:cs="Arial"/>
          <w:color w:val="000000"/>
          <w:lang w:val="en-US"/>
        </w:rPr>
      </w:pPr>
    </w:p>
    <w:p>
      <w:pPr>
        <w:spacing w:after="166" w:line="259" w:lineRule="auto"/>
        <w:jc w:val="both"/>
        <w:rPr>
          <w:rFonts w:hint="default" w:ascii="Arial" w:hAnsi="Arial" w:cs="Arial"/>
          <w:color w:val="000000"/>
        </w:rPr>
      </w:pPr>
      <w:r>
        <w:drawing>
          <wp:inline distT="0" distB="0" distL="0" distR="0">
            <wp:extent cx="2118995" cy="2033905"/>
            <wp:effectExtent l="84455" t="88265" r="97790" b="102235"/>
            <wp:docPr id="1045" name="Picture 8"/>
            <wp:cNvGraphicFramePr/>
            <a:graphic xmlns:a="http://schemas.openxmlformats.org/drawingml/2006/main">
              <a:graphicData uri="http://schemas.openxmlformats.org/drawingml/2006/picture">
                <pic:pic xmlns:pic="http://schemas.openxmlformats.org/drawingml/2006/picture">
                  <pic:nvPicPr>
                    <pic:cNvPr id="1045" name="Picture 8"/>
                    <pic:cNvPicPr/>
                  </pic:nvPicPr>
                  <pic:blipFill>
                    <a:blip r:embed="rId42" cstate="print"/>
                    <a:srcRect l="16937" r="16152"/>
                    <a:stretch>
                      <a:fillRect/>
                    </a:stretch>
                  </pic:blipFill>
                  <pic:spPr>
                    <a:xfrm rot="300000">
                      <a:off x="0" y="0"/>
                      <a:ext cx="2118995" cy="2034539"/>
                    </a:xfrm>
                    <a:prstGeom prst="rect">
                      <a:avLst/>
                    </a:prstGeom>
                    <a:ln>
                      <a:noFill/>
                    </a:ln>
                  </pic:spPr>
                </pic:pic>
              </a:graphicData>
            </a:graphic>
          </wp:inline>
        </w:drawing>
      </w:r>
      <w:r>
        <w:drawing>
          <wp:inline distT="0" distB="0" distL="0" distR="0">
            <wp:extent cx="2420620" cy="2070735"/>
            <wp:effectExtent l="0" t="0" r="2540" b="1905"/>
            <wp:docPr id="1047" name="Picture 4"/>
            <wp:cNvGraphicFramePr/>
            <a:graphic xmlns:a="http://schemas.openxmlformats.org/drawingml/2006/main">
              <a:graphicData uri="http://schemas.openxmlformats.org/drawingml/2006/picture">
                <pic:pic xmlns:pic="http://schemas.openxmlformats.org/drawingml/2006/picture">
                  <pic:nvPicPr>
                    <pic:cNvPr id="1047" name="Picture 4"/>
                    <pic:cNvPicPr/>
                  </pic:nvPicPr>
                  <pic:blipFill>
                    <a:blip r:embed="rId43" cstate="print"/>
                    <a:srcRect l="15228" r="15087" b="5058"/>
                    <a:stretch>
                      <a:fillRect/>
                    </a:stretch>
                  </pic:blipFill>
                  <pic:spPr>
                    <a:xfrm>
                      <a:off x="0" y="0"/>
                      <a:ext cx="2420620" cy="2070735"/>
                    </a:xfrm>
                    <a:prstGeom prst="rect">
                      <a:avLst/>
                    </a:prstGeom>
                    <a:ln>
                      <a:noFill/>
                    </a:ln>
                  </pic:spPr>
                </pic:pic>
              </a:graphicData>
            </a:graphic>
          </wp:inline>
        </w:drawing>
      </w:r>
    </w:p>
    <w:p>
      <w:pPr>
        <w:spacing w:after="166" w:line="259" w:lineRule="auto"/>
        <w:ind w:left="0" w:leftChars="0" w:firstLine="0" w:firstLineChars="0"/>
        <w:jc w:val="both"/>
        <w:rPr>
          <w:rFonts w:hint="default" w:ascii="Arial" w:hAnsi="Arial" w:cs="Arial"/>
          <w:color w:val="000000"/>
          <w:lang w:val="en-US"/>
        </w:rPr>
      </w:pPr>
      <w:r>
        <w:rPr>
          <w:rFonts w:hint="default" w:ascii="Arial" w:hAnsi="Arial" w:cs="Arial"/>
          <w:color w:val="000000"/>
          <w:lang w:val="en-US"/>
        </w:rPr>
        <w:t>Step 4 : Log in to your Web Portal to check the detailed Graph Layout of Run time values.</w:t>
      </w:r>
    </w:p>
    <w:p>
      <w:pPr>
        <w:spacing w:after="166" w:line="259" w:lineRule="auto"/>
        <w:ind w:left="0" w:leftChars="0" w:firstLine="0" w:firstLineChars="0"/>
        <w:jc w:val="both"/>
      </w:pPr>
      <w:r>
        <w:drawing>
          <wp:inline distT="0" distB="0" distL="0" distR="0">
            <wp:extent cx="5335905" cy="2115185"/>
            <wp:effectExtent l="0" t="0" r="13334" b="3175"/>
            <wp:docPr id="1048" name="Picture 2"/>
            <wp:cNvGraphicFramePr/>
            <a:graphic xmlns:a="http://schemas.openxmlformats.org/drawingml/2006/main">
              <a:graphicData uri="http://schemas.openxmlformats.org/drawingml/2006/picture">
                <pic:pic xmlns:pic="http://schemas.openxmlformats.org/drawingml/2006/picture">
                  <pic:nvPicPr>
                    <pic:cNvPr id="1048" name="Picture 2"/>
                    <pic:cNvPicPr/>
                  </pic:nvPicPr>
                  <pic:blipFill>
                    <a:blip r:embed="rId44" cstate="print"/>
                    <a:srcRect t="12053" b="4897"/>
                    <a:stretch>
                      <a:fillRect/>
                    </a:stretch>
                  </pic:blipFill>
                  <pic:spPr>
                    <a:xfrm>
                      <a:off x="0" y="0"/>
                      <a:ext cx="5335905" cy="2115185"/>
                    </a:xfrm>
                    <a:prstGeom prst="rect">
                      <a:avLst/>
                    </a:prstGeom>
                    <a:ln>
                      <a:noFill/>
                    </a:ln>
                  </pic:spPr>
                </pic:pic>
              </a:graphicData>
            </a:graphic>
          </wp:inline>
        </w:drawing>
      </w:r>
    </w:p>
    <w:p>
      <w:pPr>
        <w:spacing w:after="166" w:line="259" w:lineRule="auto"/>
        <w:ind w:left="0" w:leftChars="0" w:firstLine="0" w:firstLineChars="0"/>
        <w:jc w:val="both"/>
      </w:pPr>
      <w:r>
        <w:drawing>
          <wp:inline distT="0" distB="0" distL="0" distR="0">
            <wp:extent cx="5340985" cy="2364105"/>
            <wp:effectExtent l="0" t="0" r="8255" b="13334"/>
            <wp:docPr id="1049" name="Picture 3"/>
            <wp:cNvGraphicFramePr/>
            <a:graphic xmlns:a="http://schemas.openxmlformats.org/drawingml/2006/main">
              <a:graphicData uri="http://schemas.openxmlformats.org/drawingml/2006/picture">
                <pic:pic xmlns:pic="http://schemas.openxmlformats.org/drawingml/2006/picture">
                  <pic:nvPicPr>
                    <pic:cNvPr id="1049" name="Picture 3"/>
                    <pic:cNvPicPr/>
                  </pic:nvPicPr>
                  <pic:blipFill>
                    <a:blip r:embed="rId45" cstate="print"/>
                    <a:srcRect t="11682" b="4862"/>
                    <a:stretch>
                      <a:fillRect/>
                    </a:stretch>
                  </pic:blipFill>
                  <pic:spPr>
                    <a:xfrm>
                      <a:off x="0" y="0"/>
                      <a:ext cx="5340985" cy="2364105"/>
                    </a:xfrm>
                    <a:prstGeom prst="rect">
                      <a:avLst/>
                    </a:prstGeom>
                    <a:ln>
                      <a:noFill/>
                    </a:ln>
                  </pic:spPr>
                </pic:pic>
              </a:graphicData>
            </a:graphic>
          </wp:inline>
        </w:drawing>
      </w:r>
    </w:p>
    <w:p>
      <w:pPr>
        <w:spacing w:after="166" w:line="259" w:lineRule="auto"/>
        <w:ind w:left="0" w:leftChars="0" w:firstLine="0" w:firstLineChars="0"/>
        <w:jc w:val="both"/>
      </w:pPr>
      <w:r>
        <w:drawing>
          <wp:inline distT="0" distB="0" distL="0" distR="0">
            <wp:extent cx="5353050" cy="2536190"/>
            <wp:effectExtent l="0" t="0" r="11430" b="8890"/>
            <wp:docPr id="1050" name="Picture 4"/>
            <wp:cNvGraphicFramePr/>
            <a:graphic xmlns:a="http://schemas.openxmlformats.org/drawingml/2006/main">
              <a:graphicData uri="http://schemas.openxmlformats.org/drawingml/2006/picture">
                <pic:pic xmlns:pic="http://schemas.openxmlformats.org/drawingml/2006/picture">
                  <pic:nvPicPr>
                    <pic:cNvPr id="1050" name="Picture 4"/>
                    <pic:cNvPicPr/>
                  </pic:nvPicPr>
                  <pic:blipFill>
                    <a:blip r:embed="rId46" cstate="print"/>
                    <a:srcRect t="11749" b="4789"/>
                    <a:stretch>
                      <a:fillRect/>
                    </a:stretch>
                  </pic:blipFill>
                  <pic:spPr>
                    <a:xfrm>
                      <a:off x="0" y="0"/>
                      <a:ext cx="5353050" cy="2536190"/>
                    </a:xfrm>
                    <a:prstGeom prst="rect">
                      <a:avLst/>
                    </a:prstGeom>
                    <a:ln>
                      <a:noFill/>
                    </a:ln>
                  </pic:spPr>
                </pic:pic>
              </a:graphicData>
            </a:graphic>
          </wp:inline>
        </w:drawing>
      </w:r>
    </w:p>
    <w:p>
      <w:pPr>
        <w:spacing w:after="166" w:line="259" w:lineRule="auto"/>
        <w:ind w:left="0" w:leftChars="0" w:firstLine="0" w:firstLineChars="0"/>
        <w:jc w:val="both"/>
        <w:rPr>
          <w:rFonts w:hint="default"/>
          <w:lang w:val="en-US"/>
        </w:rPr>
      </w:pPr>
      <w:r>
        <w:rPr>
          <w:rFonts w:hint="default"/>
          <w:lang w:val="en-US"/>
        </w:rPr>
        <w:t>We can also check the History :</w:t>
      </w:r>
    </w:p>
    <w:p>
      <w:pPr>
        <w:spacing w:after="166" w:line="259" w:lineRule="auto"/>
        <w:ind w:left="0" w:leftChars="0" w:firstLine="0" w:firstLineChars="0"/>
        <w:jc w:val="both"/>
        <w:rPr>
          <w:rFonts w:hint="default"/>
          <w:lang w:val="en-US"/>
        </w:rPr>
      </w:pPr>
      <w:r>
        <w:drawing>
          <wp:inline distT="0" distB="0" distL="0" distR="0">
            <wp:extent cx="5297170" cy="3341370"/>
            <wp:effectExtent l="0" t="0" r="6350" b="11430"/>
            <wp:docPr id="1051" name="Picture 6"/>
            <wp:cNvGraphicFramePr/>
            <a:graphic xmlns:a="http://schemas.openxmlformats.org/drawingml/2006/main">
              <a:graphicData uri="http://schemas.openxmlformats.org/drawingml/2006/picture">
                <pic:pic xmlns:pic="http://schemas.openxmlformats.org/drawingml/2006/picture">
                  <pic:nvPicPr>
                    <pic:cNvPr id="1051" name="Picture 6"/>
                    <pic:cNvPicPr/>
                  </pic:nvPicPr>
                  <pic:blipFill>
                    <a:blip r:embed="rId47" cstate="print"/>
                    <a:srcRect t="12663" b="4746"/>
                    <a:stretch>
                      <a:fillRect/>
                    </a:stretch>
                  </pic:blipFill>
                  <pic:spPr>
                    <a:xfrm>
                      <a:off x="0" y="0"/>
                      <a:ext cx="5297170" cy="3341370"/>
                    </a:xfrm>
                    <a:prstGeom prst="rect">
                      <a:avLst/>
                    </a:prstGeom>
                    <a:ln>
                      <a:noFill/>
                    </a:ln>
                  </pic:spPr>
                </pic:pic>
              </a:graphicData>
            </a:graphic>
          </wp:inline>
        </w:drawing>
      </w:r>
      <w:r>
        <w:rPr>
          <w:rFonts w:hint="default"/>
          <w:lang w:val="en-US"/>
        </w:rPr>
        <w:t xml:space="preserve"> </w:t>
      </w:r>
    </w:p>
    <w:p>
      <w:pPr>
        <w:bidi w:val="0"/>
        <w:rPr>
          <w:rFonts w:hint="default"/>
          <w:b/>
          <w:bCs/>
          <w:sz w:val="28"/>
          <w:szCs w:val="28"/>
          <w:lang w:val="en-IN"/>
        </w:rPr>
      </w:pPr>
      <w:r>
        <w:rPr>
          <w:rFonts w:hint="default"/>
          <w:b/>
          <w:bCs/>
          <w:sz w:val="28"/>
          <w:szCs w:val="28"/>
        </w:rPr>
        <w:t>Performance Testing</w:t>
      </w:r>
      <w:r>
        <w:rPr>
          <w:rFonts w:hint="default"/>
          <w:b/>
          <w:bCs/>
          <w:sz w:val="28"/>
          <w:szCs w:val="28"/>
          <w:lang w:val="en-IN"/>
        </w:rPr>
        <w:t xml:space="preserve"> :</w:t>
      </w:r>
    </w:p>
    <w:p>
      <w:pPr>
        <w:bidi w:val="0"/>
        <w:rPr>
          <w:rFonts w:hint="default"/>
        </w:rPr>
      </w:pPr>
      <w:r>
        <w:rPr>
          <w:rFonts w:hint="default"/>
        </w:rPr>
        <w:t>Performance of the system can be determined based on the</w:t>
      </w:r>
      <w:r>
        <w:rPr>
          <w:rFonts w:hint="default"/>
          <w:lang w:val="en-US"/>
        </w:rPr>
        <w:t xml:space="preserve"> </w:t>
      </w:r>
      <w:r>
        <w:rPr>
          <w:rFonts w:hint="default"/>
        </w:rPr>
        <w:t>system/applicationresponsiveness under all kinds of load. Performance testing in IoT framework is little different than traditional performance testing. IoT devices generates a lot of data which is saved in serverand analyzed for immediate decisions. Hence IoT system must be built for high performance and scalability. And to measure these two key attributes, it is important to understand the business value for which it is build i.e. in our case patient health data. Hence it is necessary to simulate real world models, network conditions etc.</w:t>
      </w:r>
    </w:p>
    <w:p>
      <w:pPr>
        <w:bidi w:val="0"/>
        <w:rPr>
          <w:rFonts w:hint="default"/>
          <w:b/>
          <w:bCs/>
          <w:sz w:val="28"/>
          <w:szCs w:val="28"/>
          <w:lang w:val="en-IN"/>
        </w:rPr>
      </w:pPr>
      <w:r>
        <w:rPr>
          <w:rFonts w:hint="default"/>
          <w:b/>
          <w:bCs/>
          <w:sz w:val="28"/>
          <w:szCs w:val="28"/>
          <w:lang w:val="en-US"/>
        </w:rPr>
        <w:t>Performance Testing Challenges in IoT</w:t>
      </w:r>
      <w:r>
        <w:rPr>
          <w:rFonts w:hint="default"/>
          <w:b/>
          <w:bCs/>
          <w:sz w:val="28"/>
          <w:szCs w:val="28"/>
          <w:lang w:val="en-IN"/>
        </w:rPr>
        <w:t xml:space="preserve"> :</w:t>
      </w:r>
    </w:p>
    <w:p>
      <w:pPr>
        <w:bidi w:val="0"/>
        <w:rPr>
          <w:rFonts w:hint="default"/>
          <w:lang w:val="en-US"/>
        </w:rPr>
      </w:pPr>
      <w:r>
        <w:rPr>
          <w:rFonts w:hint="default"/>
          <w:lang w:val="en-US"/>
        </w:rPr>
        <w:t>1. IoT does not have a standard protocol set to establish a connection between IoT application and devices. IoT protocols used range from HTTP, MQTT, AMQP and more.</w:t>
      </w:r>
    </w:p>
    <w:p>
      <w:pPr>
        <w:bidi w:val="0"/>
        <w:rPr>
          <w:rFonts w:hint="default"/>
        </w:rPr>
      </w:pPr>
      <w:r>
        <w:rPr>
          <w:rFonts w:hint="default"/>
          <w:lang w:val="en-US"/>
        </w:rPr>
        <w:t>These protocols are still in early phases of development and different IoT vendors come up specific protocol standards. Since these are new protocols, current performance testing tools may or may not support them.</w:t>
      </w:r>
    </w:p>
    <w:p>
      <w:pPr>
        <w:bidi w:val="0"/>
        <w:rPr>
          <w:rFonts w:hint="default"/>
        </w:rPr>
      </w:pPr>
      <w:r>
        <w:rPr>
          <w:rFonts w:hint="default"/>
          <w:lang w:val="en-US"/>
        </w:rPr>
        <w:t>2. IoT devices or sensors spread across different places and use different network to connect to servers to send and receive data. As a part of PT, we can simulate devices from different locations using different networks such as 2G, 3G, 4G, Bluetooth, WIFI etc.</w:t>
      </w:r>
      <w:r>
        <w:rPr>
          <w:rFonts w:hint="default"/>
          <w:lang w:val="en-US"/>
        </w:rPr>
        <w:cr/>
      </w:r>
      <w:r>
        <w:rPr>
          <w:rFonts w:hint="default"/>
          <w:lang w:val="en-US"/>
        </w:rPr>
        <w:t>3. Sometimes IoT implementations require the data from device that needs to be processed at runtime and based on data received, corresponding decision to be made. These decisions are generally notifications or alerts. As a part of PT, these notifications are to be monitored i.e. time taken to generate the notification.</w:t>
      </w:r>
      <w:r>
        <w:rPr>
          <w:rFonts w:hint="default"/>
        </w:rPr>
        <w:cr/>
      </w:r>
    </w:p>
    <w:p>
      <w:pPr>
        <w:bidi w:val="0"/>
        <w:rPr>
          <w:rFonts w:hint="default"/>
          <w:lang w:val="en-US"/>
        </w:rPr>
      </w:pPr>
      <w:r>
        <w:rPr>
          <w:rFonts w:hint="default"/>
          <w:b/>
          <w:bCs/>
          <w:sz w:val="28"/>
          <w:szCs w:val="28"/>
          <w:lang w:val="en-US"/>
        </w:rPr>
        <w:t>Performance Test Cases</w:t>
      </w:r>
      <w:r>
        <w:rPr>
          <w:rFonts w:hint="default"/>
          <w:b/>
          <w:bCs/>
          <w:sz w:val="28"/>
          <w:szCs w:val="28"/>
          <w:lang w:val="en-IN"/>
        </w:rPr>
        <w:t xml:space="preserve"> :</w:t>
      </w:r>
      <w:r>
        <w:rPr>
          <w:rFonts w:hint="default"/>
          <w:b/>
          <w:bCs/>
          <w:sz w:val="28"/>
          <w:szCs w:val="28"/>
          <w:lang w:val="en-US"/>
        </w:rPr>
        <w:cr/>
      </w:r>
      <w:r>
        <w:rPr>
          <w:rFonts w:hint="default"/>
          <w:lang w:val="en-US"/>
        </w:rPr>
        <w:t>Following are the scenarios where performance testing can be performed on IoT framework.</w:t>
      </w:r>
      <w:r>
        <w:rPr>
          <w:rFonts w:hint="default"/>
          <w:lang w:val="en-US"/>
        </w:rPr>
        <w:cr/>
      </w:r>
      <w:r>
        <w:rPr>
          <w:rFonts w:hint="default"/>
          <w:lang w:val="en-US"/>
        </w:rPr>
        <w:t>1. Device to device communication</w:t>
      </w:r>
    </w:p>
    <w:p>
      <w:pPr>
        <w:bidi w:val="0"/>
        <w:rPr>
          <w:rFonts w:hint="default"/>
          <w:lang w:val="en-US"/>
        </w:rPr>
      </w:pPr>
      <w:r>
        <w:rPr>
          <w:rFonts w:hint="default"/>
          <w:lang w:val="en-US"/>
        </w:rPr>
        <w:t>2. Device to server communication</w:t>
      </w:r>
      <w:r>
        <w:rPr>
          <w:rFonts w:hint="default"/>
          <w:lang w:val="en-US"/>
        </w:rPr>
        <w:cr/>
      </w:r>
      <w:r>
        <w:rPr>
          <w:rFonts w:hint="default"/>
          <w:lang w:val="en-US"/>
        </w:rPr>
        <w:t>3. Server to server communication</w:t>
      </w:r>
      <w:r>
        <w:rPr>
          <w:rFonts w:hint="default"/>
          <w:lang w:val="en-US"/>
        </w:rPr>
        <w:cr/>
      </w:r>
      <w:r>
        <w:rPr>
          <w:rFonts w:hint="default"/>
          <w:lang w:val="en-US"/>
        </w:rPr>
        <w:t>4. Network bandwidth, latency and packet loss</w:t>
      </w:r>
      <w:r>
        <w:rPr>
          <w:rFonts w:hint="default"/>
          <w:lang w:val="en-US"/>
        </w:rPr>
        <w:cr/>
      </w:r>
      <w:r>
        <w:rPr>
          <w:rFonts w:hint="default"/>
          <w:lang w:val="en-US"/>
        </w:rPr>
        <w:t>Based on above scenarios and focusing the scope of this project, below are the performance</w:t>
      </w:r>
    </w:p>
    <w:p>
      <w:pPr>
        <w:bidi w:val="0"/>
        <w:rPr>
          <w:rFonts w:hint="default"/>
        </w:rPr>
      </w:pPr>
      <w:r>
        <w:rPr>
          <w:rFonts w:hint="default"/>
          <w:lang w:val="en-US"/>
        </w:rPr>
        <w:t>test cases that are tested on this project.</w:t>
      </w:r>
    </w:p>
    <w:p>
      <w:pPr>
        <w:bidi w:val="0"/>
        <w:rPr>
          <w:rFonts w:hint="default"/>
          <w:lang w:val="en-US"/>
        </w:rPr>
      </w:pPr>
      <w:r>
        <w:rPr>
          <w:rFonts w:hint="default"/>
          <w:b/>
          <w:bCs/>
          <w:sz w:val="28"/>
          <w:szCs w:val="28"/>
          <w:lang w:val="en-US"/>
        </w:rPr>
        <w:t>Fault Tolerance</w:t>
      </w:r>
      <w:r>
        <w:rPr>
          <w:rFonts w:hint="default"/>
          <w:b/>
          <w:bCs/>
          <w:sz w:val="28"/>
          <w:szCs w:val="28"/>
          <w:lang w:val="en-IN"/>
        </w:rPr>
        <w:t xml:space="preserve"> :</w:t>
      </w:r>
      <w:r>
        <w:rPr>
          <w:rFonts w:hint="default"/>
          <w:lang w:val="en-US"/>
        </w:rPr>
        <w:cr/>
      </w:r>
      <w:r>
        <w:rPr>
          <w:rFonts w:hint="default"/>
          <w:lang w:val="en-US"/>
        </w:rPr>
        <w:t>There is chance that any of the above test cases fails in this architecture. Sometimes sensors may get damaged, run out of power, communication between GSM module and server may be interrupted due to unavailability of network, GPRS module may not fetch location coordinates or relaying information from board to server may delayed due to network unavailability. Fault tolerance is an ability to sustain sensor network functionalities without any interruptions due to</w:t>
      </w:r>
      <w:r>
        <w:rPr>
          <w:rFonts w:hint="default"/>
        </w:rPr>
        <w:t xml:space="preserve"> </w:t>
      </w:r>
      <w:r>
        <w:rPr>
          <w:rFonts w:hint="default"/>
          <w:lang w:val="en-US"/>
        </w:rPr>
        <w:t>failures in sensors, network etc.</w:t>
      </w:r>
    </w:p>
    <w:p>
      <w:pPr>
        <w:bidi w:val="0"/>
        <w:rPr>
          <w:rFonts w:hint="default"/>
        </w:rPr>
      </w:pPr>
      <w:r>
        <w:rPr>
          <w:rFonts w:hint="default"/>
          <w:lang w:val="en-US"/>
        </w:rPr>
        <w:t xml:space="preserve">In case sensor failures, data fetched from other sensors would be sent to server along with notification of failure in any of sensor. And if there is any GSM network failures, WIFI module can be installed along with GSM module which would effectively send the data to server without any failures in delaying and sends an email alerts in case of emergencies but not SMS alerts. In </w:t>
      </w:r>
      <w:r>
        <w:rPr>
          <w:rFonts w:hint="default"/>
          <w:lang w:val="en-US"/>
        </w:rPr>
        <w:cr/>
      </w:r>
      <w:r>
        <w:rPr>
          <w:rFonts w:hint="default"/>
          <w:lang w:val="en-US"/>
        </w:rPr>
        <w:t>case of GPRS module failure, only last known location will be shown on web page, and SOS feature can be implemented in the device which would be used to find location of the patient.</w:t>
      </w:r>
    </w:p>
    <w:p>
      <w:pPr>
        <w:bidi w:val="0"/>
        <w:rPr>
          <w:rFonts w:hint="default"/>
          <w:lang w:val="en-IN"/>
        </w:rPr>
      </w:pPr>
      <w:r>
        <w:rPr>
          <w:rFonts w:hint="default"/>
          <w:b/>
          <w:bCs/>
          <w:sz w:val="28"/>
          <w:szCs w:val="28"/>
          <w:lang w:val="en-US"/>
        </w:rPr>
        <w:t>Servicing and Maintenance Cost</w:t>
      </w:r>
      <w:r>
        <w:rPr>
          <w:rFonts w:hint="default"/>
          <w:b/>
          <w:bCs/>
          <w:sz w:val="28"/>
          <w:szCs w:val="28"/>
          <w:lang w:val="en-IN"/>
        </w:rPr>
        <w:t xml:space="preserve"> :</w:t>
      </w:r>
    </w:p>
    <w:p>
      <w:pPr>
        <w:bidi w:val="0"/>
        <w:rPr>
          <w:rFonts w:hint="default"/>
        </w:rPr>
      </w:pPr>
      <w:r>
        <w:rPr>
          <w:rFonts w:hint="default"/>
          <w:lang w:val="en-US"/>
        </w:rPr>
        <w:t>Of late, there are rapid technological advancements that would require continuous upgradation of the IoT-based devices from time to time. Every IoT-based system involves a large number of connected medical devices and sensors. This involves high maintenance, servicing, and upgradation costs that may impact the financials of not only the company but also the end-users. Hence, the inclusion of sensors that can be operated with a lower maintenance cost is required.</w:t>
      </w:r>
    </w:p>
    <w:p>
      <w:pPr>
        <w:bidi w:val="0"/>
        <w:rPr>
          <w:rFonts w:hint="default"/>
          <w:lang w:val="en-US"/>
        </w:rPr>
      </w:pPr>
      <w:r>
        <w:rPr>
          <w:rFonts w:hint="default"/>
          <w:lang w:val="en-US"/>
        </w:rPr>
        <w:t>5.2. Power Consumption</w:t>
      </w:r>
    </w:p>
    <w:p>
      <w:pPr>
        <w:bidi w:val="0"/>
        <w:rPr>
          <w:rFonts w:hint="default"/>
        </w:rPr>
      </w:pPr>
      <w:r>
        <w:rPr>
          <w:rFonts w:hint="default"/>
          <w:lang w:val="en-US"/>
        </w:rPr>
        <w:t>Most of the HIoT devices run on battery. Once a sensor is put on, the replacement of the battery is not easy. Hence, a high-power battery was used to power such a system. However, currently, researchers worldwide are trying to design healthcare devices that can generate power for themselves. One such potential solution may be the integration of the IoT system with renewable energy systems. These systems can help in alleviating the global energy crisis to a certain extent.</w:t>
      </w:r>
    </w:p>
    <w:p>
      <w:pPr>
        <w:bidi w:val="0"/>
        <w:rPr>
          <w:rFonts w:hint="default"/>
          <w:b/>
          <w:bCs/>
          <w:sz w:val="28"/>
          <w:szCs w:val="28"/>
          <w:lang w:val="en-IN"/>
        </w:rPr>
      </w:pPr>
      <w:r>
        <w:rPr>
          <w:rFonts w:hint="default"/>
          <w:b/>
          <w:bCs/>
          <w:sz w:val="28"/>
          <w:szCs w:val="28"/>
          <w:lang w:val="en-US"/>
        </w:rPr>
        <w:t>Standardization</w:t>
      </w:r>
      <w:r>
        <w:rPr>
          <w:rFonts w:hint="default"/>
          <w:b/>
          <w:bCs/>
          <w:sz w:val="28"/>
          <w:szCs w:val="28"/>
          <w:lang w:val="en-IN"/>
        </w:rPr>
        <w:t xml:space="preserve"> :</w:t>
      </w:r>
    </w:p>
    <w:p>
      <w:pPr>
        <w:bidi w:val="0"/>
        <w:rPr>
          <w:rFonts w:hint="default"/>
        </w:rPr>
      </w:pPr>
      <w:r>
        <w:rPr>
          <w:rFonts w:hint="default"/>
          <w:lang w:val="en-US"/>
        </w:rPr>
        <w:t>In the healthcare industry, a large number of vendors are manufacturing a varying range of products. Most of these products claim to follow standard rules and protocols in the design process. However, there is a lack of validity. Hence, the construction of a dedicated group is required that can standardize these IoT devices based on the communication protocols, data aggregation, and gateway interfaces. The validation and standardization of electronic medical records (EMRs) recorded by the IoT devices are also to be considered extensively. This can be achieved when various organizations and standardization bodies such as Information Technology and Innovation Foundation (IETF), the European Telecommunications Standards Institute (ETSI), the Internet Protocol for Smart Objects (IPSO), and so on can collaborate with the researchers to form working groups for the standardization of the devices.</w:t>
      </w:r>
    </w:p>
    <w:p>
      <w:pPr>
        <w:bidi w:val="0"/>
        <w:rPr>
          <w:rFonts w:hint="default"/>
          <w:b/>
          <w:bCs/>
          <w:sz w:val="28"/>
          <w:szCs w:val="28"/>
          <w:lang w:val="en-IN"/>
        </w:rPr>
      </w:pPr>
      <w:r>
        <w:rPr>
          <w:rFonts w:hint="default"/>
          <w:b/>
          <w:bCs/>
          <w:sz w:val="28"/>
          <w:szCs w:val="28"/>
          <w:lang w:val="en-US"/>
        </w:rPr>
        <w:t>Data Privacy and Security</w:t>
      </w:r>
      <w:r>
        <w:rPr>
          <w:rFonts w:hint="default"/>
          <w:b/>
          <w:bCs/>
          <w:sz w:val="28"/>
          <w:szCs w:val="28"/>
          <w:lang w:val="en-IN"/>
        </w:rPr>
        <w:t xml:space="preserve"> :</w:t>
      </w:r>
    </w:p>
    <w:p>
      <w:pPr>
        <w:bidi w:val="0"/>
        <w:rPr>
          <w:rFonts w:hint="default"/>
          <w:lang w:val="en-IN"/>
        </w:rPr>
      </w:pPr>
      <w:r>
        <w:rPr>
          <w:rFonts w:hint="default"/>
          <w:lang w:val="en-US"/>
        </w:rPr>
        <w:t>The integration of cloud computing has transformed the idea of real-time monitoring. But, this also has made healthcare networks more vulnerable to cyberattacks. This may lead to mishandling of patients’ valuable information and may affect the process of treatment. To prevent an IoT system from this malicious attack, several preventive measures must be taken while designing a system. The medical and sensing devices included in an IoT network must evaluate and employ identity authentication, secure booting, fault tolerance, authorization management, whitelisting, password encryption, and secure pairing protocols to avoid an attack. Similarly, the network protocols such as Wi-Fi, Bluetooth, Zigbee, and so on must be integrated with secured routing mechanisms and message integrity verification techniques. Since IoT is a connected network where each user is linked to the server, any glitch in the security services of IoT may compromise the privacy of the patient. This could be fixed with the creation of a more secure environment through the integration of advanced and protected algorithms and cryptographies.The medical and sensing devices included in an IoT network must evaluate and employ identity authentication, secure booting, fault tolerance, authorization management, whitelisting</w:t>
      </w:r>
      <w:r>
        <w:rPr>
          <w:rFonts w:hint="default"/>
          <w:lang w:val="en-IN"/>
        </w:rPr>
        <w:t>.</w:t>
      </w:r>
    </w:p>
    <w:p>
      <w:pPr>
        <w:bidi w:val="0"/>
        <w:rPr>
          <w:rFonts w:hint="default"/>
          <w:b/>
          <w:bCs/>
          <w:sz w:val="28"/>
          <w:szCs w:val="28"/>
          <w:lang w:val="en-US"/>
        </w:rPr>
      </w:pPr>
    </w:p>
    <w:p>
      <w:pPr>
        <w:bidi w:val="0"/>
        <w:rPr>
          <w:rFonts w:hint="default"/>
          <w:b/>
          <w:bCs/>
          <w:sz w:val="28"/>
          <w:szCs w:val="28"/>
          <w:lang w:val="en-IN"/>
        </w:rPr>
      </w:pPr>
      <w:r>
        <w:rPr>
          <w:rFonts w:hint="default"/>
          <w:b/>
          <w:bCs/>
          <w:sz w:val="28"/>
          <w:szCs w:val="28"/>
          <w:lang w:val="en-US"/>
        </w:rPr>
        <w:t>Scalability</w:t>
      </w:r>
      <w:r>
        <w:rPr>
          <w:rFonts w:hint="default"/>
          <w:b/>
          <w:bCs/>
          <w:sz w:val="28"/>
          <w:szCs w:val="28"/>
          <w:lang w:val="en-IN"/>
        </w:rPr>
        <w:t xml:space="preserve"> :</w:t>
      </w:r>
    </w:p>
    <w:p>
      <w:pPr>
        <w:bidi w:val="0"/>
        <w:rPr>
          <w:rFonts w:hint="default"/>
        </w:rPr>
      </w:pPr>
      <w:r>
        <w:rPr>
          <w:rFonts w:hint="default"/>
          <w:lang w:val="en-US"/>
        </w:rPr>
        <w:t>Scalability represents the ability of a healthcare device that can adapt to the changes in the environment. A system with higher scalability works smoothly without any delay and makes efficient use of the available resources. Hence, it is crucial to design a device with higher scalability. This further makes a system more efficient for present and future uses. An IoT system is the interconnection of different medical devices, sensors, and actuators, which are used to share information through the Internet. The lack of uniformity among the connected devices of an IoT system decreases the scalability of the system and hence must be managed efficiently.</w:t>
      </w:r>
    </w:p>
    <w:p>
      <w:pPr>
        <w:bidi w:val="0"/>
        <w:ind w:left="0" w:leftChars="0" w:firstLine="0" w:firstLineChars="0"/>
        <w:rPr>
          <w:rFonts w:hint="default"/>
          <w:b/>
          <w:bCs/>
          <w:sz w:val="28"/>
          <w:szCs w:val="28"/>
          <w:lang w:val="en-IN"/>
        </w:rPr>
      </w:pPr>
      <w:r>
        <w:rPr>
          <w:rFonts w:hint="default"/>
          <w:b/>
          <w:bCs/>
          <w:sz w:val="28"/>
          <w:szCs w:val="28"/>
          <w:lang w:val="en-US"/>
        </w:rPr>
        <w:t>Identification</w:t>
      </w:r>
      <w:r>
        <w:rPr>
          <w:rFonts w:hint="default"/>
          <w:b/>
          <w:bCs/>
          <w:sz w:val="28"/>
          <w:szCs w:val="28"/>
          <w:lang w:val="en-IN"/>
        </w:rPr>
        <w:t xml:space="preserve"> :</w:t>
      </w:r>
    </w:p>
    <w:p>
      <w:pPr>
        <w:bidi w:val="0"/>
        <w:rPr>
          <w:rFonts w:hint="default"/>
        </w:rPr>
      </w:pPr>
      <w:r>
        <w:rPr>
          <w:rFonts w:hint="default"/>
          <w:lang w:val="en-US"/>
        </w:rPr>
        <w:t>Healthcare professionals deal with multiple patients and caregivers at the same time. Similarly, when a patient deals with multiple health issues, he interacts with multiple doctors. Thus, it is crucial to exchange the identity of the patient, caregiver, and doctors among each other during a single treatment process to avoid confusion and maintain the smooth functioning of the healthcare system                 Self-Configuration</w:t>
      </w:r>
    </w:p>
    <w:p>
      <w:pPr>
        <w:bidi w:val="0"/>
        <w:rPr>
          <w:rFonts w:hint="default"/>
        </w:rPr>
      </w:pPr>
      <w:r>
        <w:rPr>
          <w:rFonts w:hint="default"/>
          <w:lang w:val="en-US"/>
        </w:rPr>
        <w:t>The IoT devices must give more power to the users by including the feature like manual configuration. This will enable the users to change the system parameters according to the application demand and also with the change in the environmental conditions.</w:t>
      </w:r>
    </w:p>
    <w:p>
      <w:pPr>
        <w:bidi w:val="0"/>
        <w:rPr>
          <w:rFonts w:hint="default"/>
          <w:b/>
          <w:bCs/>
          <w:sz w:val="28"/>
          <w:szCs w:val="28"/>
          <w:lang w:val="en-IN"/>
        </w:rPr>
      </w:pPr>
      <w:r>
        <w:rPr>
          <w:rFonts w:hint="default"/>
          <w:b/>
          <w:bCs/>
          <w:sz w:val="28"/>
          <w:szCs w:val="28"/>
          <w:lang w:val="en-US"/>
        </w:rPr>
        <w:t>Continuous Monitoring</w:t>
      </w:r>
      <w:r>
        <w:rPr>
          <w:rFonts w:hint="default"/>
          <w:b/>
          <w:bCs/>
          <w:sz w:val="28"/>
          <w:szCs w:val="28"/>
          <w:lang w:val="en-IN"/>
        </w:rPr>
        <w:t xml:space="preserve"> :</w:t>
      </w:r>
    </w:p>
    <w:p>
      <w:pPr>
        <w:bidi w:val="0"/>
        <w:rPr>
          <w:rFonts w:hint="default"/>
        </w:rPr>
      </w:pPr>
      <w:r>
        <w:rPr>
          <w:rFonts w:hint="default"/>
          <w:lang w:val="en-US"/>
        </w:rPr>
        <w:t>Many healthcare situations demand long-term monitoring of the patient during treatment as in the case of chronic diseases, heart diseases, etc. In such situations, the IoT device must be able to perform real-time monitoring efficiently.</w:t>
      </w:r>
    </w:p>
    <w:p>
      <w:pPr>
        <w:bidi w:val="0"/>
        <w:rPr>
          <w:rFonts w:hint="default"/>
          <w:lang w:val="en-IN"/>
        </w:rPr>
      </w:pPr>
      <w:r>
        <w:rPr>
          <w:rFonts w:hint="default"/>
          <w:b/>
          <w:bCs/>
          <w:sz w:val="28"/>
          <w:szCs w:val="28"/>
          <w:lang w:val="en-US"/>
        </w:rPr>
        <w:t>Environmental Impact</w:t>
      </w:r>
      <w:r>
        <w:rPr>
          <w:rFonts w:hint="default"/>
          <w:b/>
          <w:bCs/>
          <w:sz w:val="28"/>
          <w:szCs w:val="28"/>
          <w:lang w:val="en-IN"/>
        </w:rPr>
        <w:t xml:space="preserve"> :</w:t>
      </w:r>
    </w:p>
    <w:p>
      <w:pPr>
        <w:bidi w:val="0"/>
        <w:rPr>
          <w:rFonts w:hint="default"/>
        </w:rPr>
      </w:pPr>
      <w:r>
        <w:rPr>
          <w:rFonts w:hint="default"/>
          <w:lang w:val="en-US"/>
        </w:rPr>
        <w:t>The development of an IoT system requires the integration of various biomedical sensorswith semiconductor-rich devices. The manufacturing and fabrication mostly require the use of earth metal and other toxic chemicals. This may create an adverse effect on the environment. Hence, a proper regulatory body must be created to control and regulate the manufacturing of the sensors. Further, more research must be devoted to making sensors using biodegradable materials.</w:t>
      </w:r>
    </w:p>
    <w:p>
      <w:pPr>
        <w:bidi w:val="0"/>
        <w:rPr>
          <w:rFonts w:hint="default"/>
        </w:rPr>
      </w:pPr>
      <w:r>
        <w:rPr>
          <w:rFonts w:hint="default"/>
          <w:lang w:val="en-US"/>
        </w:rPr>
        <w:t xml:space="preserve">           Exploration of New Diseases</w:t>
      </w:r>
    </w:p>
    <w:p>
      <w:pPr>
        <w:bidi w:val="0"/>
        <w:rPr>
          <w:rFonts w:hint="default"/>
        </w:rPr>
      </w:pPr>
      <w:r>
        <w:rPr>
          <w:rFonts w:hint="default"/>
          <w:lang w:val="en-US"/>
        </w:rPr>
        <w:t>With the rapid growth in mobile technology, new healthcare apps are added with passing days. Though a large number of mobile apps are available for healthcare applications, the types of diseases for which these apps were designed are still limited. Hence, there is a need to include more diseases that were either neglected or got inadequate consideration in the past. This will add up to the diversity of the IoT applications.</w:t>
      </w:r>
    </w:p>
    <w:p>
      <w:pPr>
        <w:bidi w:val="0"/>
        <w:rPr>
          <w:rFonts w:hint="default"/>
        </w:rPr>
      </w:pPr>
    </w:p>
    <w:p>
      <w:pPr>
        <w:bidi w:val="0"/>
        <w:rPr>
          <w:rFonts w:hint="default"/>
          <w:lang w:val="en-IN"/>
        </w:rPr>
      </w:pPr>
      <w:r>
        <w:rPr>
          <w:rFonts w:hint="default"/>
          <w:b/>
          <w:bCs/>
          <w:sz w:val="28"/>
          <w:szCs w:val="28"/>
          <w:lang w:val="en-US"/>
        </w:rPr>
        <w:t>Applications</w:t>
      </w:r>
      <w:r>
        <w:rPr>
          <w:rFonts w:hint="default"/>
          <w:b/>
          <w:bCs/>
          <w:sz w:val="28"/>
          <w:szCs w:val="28"/>
          <w:lang w:val="en-IN"/>
        </w:rPr>
        <w:t xml:space="preserve"> :</w:t>
      </w:r>
    </w:p>
    <w:p>
      <w:pPr>
        <w:bidi w:val="0"/>
        <w:rPr>
          <w:rFonts w:hint="default"/>
        </w:rPr>
      </w:pPr>
      <w:r>
        <w:rPr>
          <w:rFonts w:hint="default"/>
          <w:lang w:val="en-US"/>
        </w:rPr>
        <w:t>The IoT services/concepts are used for the development of different IoT-based applications. Researchers working in the said fields have proposed different concepts to the service of mankind. In simple words, concepts are more developer-centric, whereas applications are user-centric. The rapid development in the IoT-technology has led to the development of more affordable and user-friendly wearable sensors, portable gadgets, and medical devices. These systems can be used to collect patient’s information, diagnose diseases, monitor the health of the patients, and generate alerts in case of a medical emergency. In the following section, some of the most recent commercially available devices have been discussed. Further, various IoT-based applications have been addressed including both single condition and multiple conditions.</w:t>
      </w:r>
    </w:p>
    <w:p>
      <w:pPr>
        <w:bidi w:val="0"/>
        <w:rPr>
          <w:rFonts w:hint="default"/>
        </w:rPr>
      </w:pPr>
    </w:p>
    <w:p>
      <w:pPr>
        <w:bidi w:val="0"/>
        <w:rPr>
          <w:rFonts w:hint="default"/>
        </w:rPr>
      </w:pPr>
    </w:p>
    <w:p>
      <w:pPr>
        <w:spacing w:after="941" w:line="265" w:lineRule="auto"/>
        <w:ind w:left="396" w:leftChars="180" w:firstLine="3052" w:firstLineChars="744"/>
        <w:jc w:val="left"/>
        <w:rPr>
          <w:rFonts w:hint="default" w:ascii="Arial" w:hAnsi="Arial" w:cs="Arial"/>
          <w:b/>
          <w:color w:val="000000"/>
          <w:sz w:val="41"/>
        </w:rPr>
      </w:pPr>
    </w:p>
    <w:p>
      <w:pPr>
        <w:spacing w:after="941" w:line="265" w:lineRule="auto"/>
        <w:ind w:left="396" w:leftChars="180" w:firstLine="3052" w:firstLineChars="744"/>
        <w:jc w:val="left"/>
        <w:rPr>
          <w:rFonts w:hint="default" w:ascii="Arial" w:hAnsi="Arial" w:cs="Arial"/>
          <w:b/>
          <w:color w:val="000000"/>
          <w:sz w:val="41"/>
        </w:rPr>
      </w:pPr>
    </w:p>
    <w:p>
      <w:pPr>
        <w:spacing w:after="941" w:line="265" w:lineRule="auto"/>
        <w:ind w:left="396" w:leftChars="180" w:firstLine="3052" w:firstLineChars="744"/>
        <w:jc w:val="left"/>
        <w:rPr>
          <w:rFonts w:hint="default" w:ascii="Arial" w:hAnsi="Arial" w:cs="Arial"/>
          <w:b/>
          <w:color w:val="000000"/>
          <w:sz w:val="41"/>
        </w:rPr>
      </w:pPr>
    </w:p>
    <w:p>
      <w:pPr>
        <w:spacing w:after="941" w:line="265" w:lineRule="auto"/>
        <w:ind w:left="396" w:leftChars="180" w:firstLine="3052" w:firstLineChars="744"/>
        <w:jc w:val="left"/>
        <w:rPr>
          <w:rFonts w:hint="default" w:ascii="Arial" w:hAnsi="Arial" w:cs="Arial"/>
          <w:b/>
          <w:color w:val="000000"/>
          <w:sz w:val="41"/>
        </w:rPr>
      </w:pPr>
    </w:p>
    <w:p>
      <w:pPr>
        <w:spacing w:after="941" w:line="265" w:lineRule="auto"/>
        <w:ind w:left="396" w:leftChars="180" w:firstLine="3052" w:firstLineChars="744"/>
        <w:jc w:val="left"/>
        <w:rPr>
          <w:rFonts w:hint="default" w:ascii="Arial" w:hAnsi="Arial" w:cs="Arial"/>
          <w:color w:val="000000"/>
          <w:lang w:val="en-US"/>
        </w:rPr>
      </w:pPr>
      <w:bookmarkStart w:id="5" w:name="_GoBack"/>
      <w:bookmarkEnd w:id="5"/>
      <w:r>
        <w:rPr>
          <w:rFonts w:hint="default" w:ascii="Arial" w:hAnsi="Arial" w:cs="Arial"/>
          <w:b/>
          <w:color w:val="000000"/>
          <w:sz w:val="41"/>
        </w:rPr>
        <w:t xml:space="preserve">Chapter </w:t>
      </w:r>
      <w:r>
        <w:rPr>
          <w:rFonts w:hint="default" w:ascii="Arial" w:hAnsi="Arial" w:cs="Arial"/>
          <w:b/>
          <w:color w:val="000000"/>
          <w:sz w:val="41"/>
          <w:lang w:val="en-US"/>
        </w:rPr>
        <w:t>6</w:t>
      </w:r>
    </w:p>
    <w:p>
      <w:pPr>
        <w:pStyle w:val="3"/>
        <w:ind w:left="486" w:leftChars="221" w:firstLine="2221" w:firstLineChars="444"/>
        <w:rPr>
          <w:rFonts w:hint="default" w:ascii="Arial" w:hAnsi="Arial" w:cs="Arial"/>
          <w:color w:val="000000"/>
        </w:rPr>
      </w:pPr>
      <w:r>
        <w:rPr>
          <w:rFonts w:hint="default" w:ascii="Arial" w:hAnsi="Arial" w:cs="Arial"/>
          <w:color w:val="000000"/>
        </w:rPr>
        <w:t>CONCLUSIONS</w:t>
      </w:r>
    </w:p>
    <w:p>
      <w:pPr>
        <w:pStyle w:val="4"/>
        <w:tabs>
          <w:tab w:val="center" w:pos="1507"/>
        </w:tabs>
        <w:ind w:left="-15" w:firstLine="0"/>
        <w:rPr>
          <w:rFonts w:hint="default" w:ascii="Arial" w:hAnsi="Arial" w:cs="Arial"/>
          <w:color w:val="000000"/>
        </w:rPr>
      </w:pPr>
      <w:r>
        <w:rPr>
          <w:rFonts w:hint="default" w:ascii="Arial" w:hAnsi="Arial" w:cs="Arial"/>
          <w:color w:val="000000"/>
          <w:lang w:val="en-US"/>
        </w:rPr>
        <w:t>6</w:t>
      </w:r>
      <w:r>
        <w:rPr>
          <w:rFonts w:hint="default" w:ascii="Arial" w:hAnsi="Arial" w:cs="Arial"/>
          <w:color w:val="000000"/>
        </w:rPr>
        <w:t>.1</w:t>
      </w:r>
      <w:r>
        <w:rPr>
          <w:rFonts w:hint="default" w:ascii="Arial" w:hAnsi="Arial" w:cs="Arial"/>
          <w:color w:val="000000"/>
        </w:rPr>
        <w:tab/>
      </w:r>
      <w:r>
        <w:rPr>
          <w:rFonts w:hint="default" w:ascii="Arial" w:hAnsi="Arial" w:cs="Arial"/>
          <w:color w:val="000000"/>
        </w:rPr>
        <w:t>Conclusion</w:t>
      </w:r>
    </w:p>
    <w:p>
      <w:pPr>
        <w:spacing w:after="678"/>
        <w:ind w:left="-5"/>
        <w:rPr>
          <w:rFonts w:hint="default" w:ascii="Arial" w:hAnsi="Arial" w:cs="Arial"/>
          <w:color w:val="000000"/>
        </w:rPr>
      </w:pPr>
      <w:r>
        <w:rPr>
          <w:rFonts w:hint="default" w:ascii="Arial" w:hAnsi="Arial" w:cs="Arial"/>
          <w:color w:val="000000"/>
        </w:rPr>
        <w:t>The proposed system of patient health monitoring can be highly used in emergency situations as it can be daily monitored, recorded and stored as a database. In future the IOT device can be combined with the cloud computing so that the database can be shared in all the hospitals for the intensive care and treatment.</w:t>
      </w:r>
    </w:p>
    <w:p>
      <w:pPr>
        <w:pStyle w:val="4"/>
        <w:tabs>
          <w:tab w:val="center" w:pos="2566"/>
        </w:tabs>
        <w:spacing w:after="380"/>
        <w:ind w:left="-15" w:firstLine="0"/>
        <w:rPr>
          <w:rFonts w:hint="default" w:ascii="Arial" w:hAnsi="Arial" w:cs="Arial"/>
          <w:color w:val="000000"/>
        </w:rPr>
      </w:pPr>
      <w:r>
        <w:rPr>
          <w:rFonts w:hint="default" w:ascii="Arial" w:hAnsi="Arial" w:cs="Arial"/>
          <w:color w:val="000000"/>
          <w:lang w:val="en-US"/>
        </w:rPr>
        <w:t>6</w:t>
      </w:r>
      <w:r>
        <w:rPr>
          <w:rFonts w:hint="default" w:ascii="Arial" w:hAnsi="Arial" w:cs="Arial"/>
          <w:color w:val="000000"/>
        </w:rPr>
        <w:t>.2</w:t>
      </w:r>
      <w:r>
        <w:rPr>
          <w:rFonts w:hint="default" w:ascii="Arial" w:hAnsi="Arial" w:cs="Arial"/>
          <w:color w:val="000000"/>
        </w:rPr>
        <w:tab/>
      </w:r>
      <w:r>
        <w:rPr>
          <w:rFonts w:hint="default" w:ascii="Arial" w:hAnsi="Arial" w:cs="Arial"/>
          <w:color w:val="000000"/>
        </w:rPr>
        <w:t>Limitations of the System</w:t>
      </w:r>
    </w:p>
    <w:p>
      <w:pPr>
        <w:pStyle w:val="16"/>
        <w:numPr>
          <w:ilvl w:val="0"/>
          <w:numId w:val="4"/>
        </w:numPr>
        <w:spacing w:after="166" w:line="259" w:lineRule="auto"/>
        <w:ind w:left="207" w:leftChars="0"/>
        <w:jc w:val="both"/>
        <w:rPr>
          <w:rFonts w:hint="default" w:ascii="Arial" w:hAnsi="Arial" w:cs="Arial"/>
          <w:color w:val="000000"/>
        </w:rPr>
      </w:pPr>
      <w:r>
        <w:rPr>
          <w:rFonts w:hint="default" w:ascii="Arial" w:hAnsi="Arial" w:cs="Arial"/>
          <w:color w:val="000000"/>
        </w:rPr>
        <w:t xml:space="preserve"> </w:t>
      </w:r>
      <w:r>
        <w:rPr>
          <w:rFonts w:hint="default" w:ascii="Arial" w:hAnsi="Arial" w:eastAsia="Times New Roman" w:cs="Arial"/>
          <w:color w:val="000000"/>
          <w:shd w:val="clear" w:color="auto" w:fill="FFFFFF"/>
        </w:rPr>
        <w:t>Security and privacy remain a major concern deterring users from using IoT technology for medical purposes, as</w:t>
      </w:r>
      <w:r>
        <w:rPr>
          <w:rFonts w:hint="default" w:ascii="Arial" w:hAnsi="Arial" w:cs="Arial"/>
          <w:color w:val="000000"/>
          <w:u w:val="none"/>
        </w:rPr>
        <w:fldChar w:fldCharType="begin"/>
      </w:r>
      <w:r>
        <w:rPr>
          <w:rFonts w:hint="default" w:ascii="Arial" w:hAnsi="Arial" w:cs="Arial"/>
          <w:color w:val="000000"/>
          <w:u w:val="none"/>
        </w:rPr>
        <w:instrText xml:space="preserve"> HYPERLINK "https://www.fpt-software.com/white-paper/healthcare-collaboration-monitoring-solutions/" \t "_blank" </w:instrText>
      </w:r>
      <w:r>
        <w:rPr>
          <w:rFonts w:hint="default" w:ascii="Arial" w:hAnsi="Arial" w:cs="Arial"/>
          <w:color w:val="000000"/>
          <w:u w:val="none"/>
        </w:rPr>
        <w:fldChar w:fldCharType="separate"/>
      </w:r>
      <w:r>
        <w:rPr>
          <w:rStyle w:val="8"/>
          <w:rFonts w:hint="default" w:ascii="Arial" w:hAnsi="Arial" w:eastAsia="Times New Roman" w:cs="Arial"/>
          <w:color w:val="000000"/>
          <w:u w:val="none"/>
          <w:shd w:val="clear" w:color="auto" w:fill="FFFFFF"/>
        </w:rPr>
        <w:t> </w:t>
      </w:r>
      <w:r>
        <w:rPr>
          <w:rStyle w:val="8"/>
          <w:rFonts w:hint="default" w:ascii="Arial" w:hAnsi="Arial" w:eastAsia="Times New Roman" w:cs="Arial"/>
          <w:color w:val="000000"/>
          <w:u w:val="none"/>
          <w:shd w:val="clear" w:color="auto" w:fill="FFFFFF"/>
        </w:rPr>
        <w:fldChar w:fldCharType="end"/>
      </w:r>
      <w:r>
        <w:rPr>
          <w:rFonts w:hint="default" w:ascii="Arial" w:hAnsi="Arial" w:cs="Arial"/>
          <w:color w:val="000000"/>
          <w:u w:val="none"/>
        </w:rPr>
        <w:fldChar w:fldCharType="begin"/>
      </w:r>
      <w:r>
        <w:rPr>
          <w:rFonts w:hint="default" w:ascii="Arial" w:hAnsi="Arial" w:cs="Arial"/>
          <w:color w:val="000000"/>
          <w:u w:val="none"/>
        </w:rPr>
        <w:instrText xml:space="preserve"> HYPERLINK "https://www.fpt-software.com/white-paper/healthcare-collaboration-monitoring-solutions/" \t "_blank" </w:instrText>
      </w:r>
      <w:r>
        <w:rPr>
          <w:rFonts w:hint="default" w:ascii="Arial" w:hAnsi="Arial" w:cs="Arial"/>
          <w:color w:val="000000"/>
          <w:u w:val="none"/>
        </w:rPr>
        <w:fldChar w:fldCharType="separate"/>
      </w:r>
      <w:r>
        <w:rPr>
          <w:rStyle w:val="8"/>
          <w:rFonts w:hint="default" w:ascii="Arial" w:hAnsi="Arial" w:eastAsia="Times New Roman" w:cs="Arial"/>
          <w:color w:val="000000"/>
          <w:u w:val="none"/>
        </w:rPr>
        <w:t>healthcare monitoring solutions</w:t>
      </w:r>
      <w:r>
        <w:rPr>
          <w:rStyle w:val="8"/>
          <w:rFonts w:hint="default" w:ascii="Arial" w:hAnsi="Arial" w:eastAsia="Times New Roman" w:cs="Arial"/>
          <w:color w:val="000000"/>
          <w:u w:val="none"/>
        </w:rPr>
        <w:fldChar w:fldCharType="end"/>
      </w:r>
      <w:r>
        <w:rPr>
          <w:rFonts w:hint="default" w:ascii="Arial" w:hAnsi="Arial" w:eastAsia="Times New Roman" w:cs="Arial"/>
          <w:color w:val="000000"/>
          <w:shd w:val="clear" w:color="auto" w:fill="FFFFFF"/>
        </w:rPr>
        <w:t> have the potential to be breached or hacked. The leak of sensitive information about the patient’s health and location and meddling with sensor data can have grave consequences, which would counter the benefits of IoT.</w:t>
      </w:r>
    </w:p>
    <w:p>
      <w:pPr>
        <w:pStyle w:val="16"/>
        <w:numPr>
          <w:ilvl w:val="0"/>
          <w:numId w:val="4"/>
        </w:numPr>
        <w:spacing w:after="166" w:line="259" w:lineRule="auto"/>
        <w:ind w:left="207" w:leftChars="0"/>
        <w:jc w:val="both"/>
        <w:rPr>
          <w:rFonts w:hint="default" w:ascii="Arial" w:hAnsi="Arial" w:cs="Arial"/>
          <w:color w:val="000000"/>
        </w:rPr>
      </w:pPr>
      <w:r>
        <w:rPr>
          <w:rFonts w:hint="default" w:ascii="Arial" w:hAnsi="Arial" w:eastAsia="Times New Roman" w:cs="Arial"/>
          <w:color w:val="000000"/>
          <w:shd w:val="clear" w:color="auto" w:fill="FFFFFF"/>
        </w:rPr>
        <w:t>Failure or bugs in the hardware or even power failure can impact the performance of sensors and connected equipment placing healthcare operations at risk. In addition, skipping a scheduled software update may be even more hazardous than skipping a doctor check-up.</w:t>
      </w: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r>
        <w:rPr>
          <w:rFonts w:hint="default" w:ascii="Arial" w:hAnsi="Arial" w:eastAsia="Times New Roman" w:cs="Arial"/>
          <w:color w:val="000000"/>
          <w:shd w:val="clear" w:color="auto" w:fill="FFFFFF"/>
        </w:rPr>
        <w:t xml:space="preserve">                                                                       </w:t>
      </w: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0"/>
        <w:rPr>
          <w:rFonts w:hint="default" w:ascii="Arial" w:hAnsi="Arial" w:eastAsia="Times New Roman" w:cs="Arial"/>
          <w:color w:val="000000"/>
          <w:shd w:val="clear" w:color="auto" w:fill="FFFFFF"/>
        </w:rPr>
      </w:pPr>
    </w:p>
    <w:p>
      <w:pPr>
        <w:pStyle w:val="16"/>
        <w:spacing w:after="166" w:line="259" w:lineRule="auto"/>
        <w:ind w:left="1047" w:firstLine="3190" w:firstLineChars="1450"/>
        <w:rPr>
          <w:rFonts w:hint="default" w:ascii="Arial" w:hAnsi="Arial" w:cs="Arial"/>
          <w:color w:val="000000"/>
        </w:rPr>
      </w:pPr>
    </w:p>
    <w:p>
      <w:pPr>
        <w:pStyle w:val="16"/>
        <w:spacing w:after="166" w:line="259" w:lineRule="auto"/>
        <w:ind w:left="1047" w:firstLine="3190" w:firstLineChars="1450"/>
        <w:rPr>
          <w:rFonts w:hint="default" w:ascii="Arial" w:hAnsi="Arial" w:cs="Arial"/>
          <w:color w:val="000000"/>
        </w:rPr>
      </w:pPr>
      <w:r>
        <w:rPr>
          <w:rFonts w:hint="default" w:ascii="Arial" w:hAnsi="Arial" w:cs="Arial"/>
          <w:color w:val="000000"/>
        </w:rPr>
        <w:t>25</w:t>
      </w:r>
    </w:p>
    <w:p>
      <w:pPr>
        <w:tabs>
          <w:tab w:val="right" w:pos="8517"/>
        </w:tabs>
        <w:spacing w:after="0" w:line="259" w:lineRule="auto"/>
        <w:ind w:left="-15" w:firstLine="0"/>
        <w:jc w:val="left"/>
        <w:rPr>
          <w:rFonts w:hint="default" w:ascii="Arial" w:hAnsi="Arial" w:cs="Arial"/>
          <w:color w:val="000000"/>
        </w:rPr>
      </w:pPr>
      <w:r>
        <w:rPr>
          <w:rFonts w:hint="default" w:ascii="Arial" w:hAnsi="Arial" w:cs="Arial"/>
          <w:color w:val="000000"/>
        </w:rPr>
        <w:t xml:space="preserve">Chapter </w:t>
      </w:r>
      <w:r>
        <w:rPr>
          <w:rFonts w:hint="default" w:ascii="Arial" w:hAnsi="Arial" w:cs="Arial"/>
          <w:color w:val="000000"/>
          <w:lang w:val="en-US"/>
        </w:rPr>
        <w:t>6</w:t>
      </w:r>
      <w:r>
        <w:rPr>
          <w:rFonts w:hint="default" w:ascii="Arial" w:hAnsi="Arial" w:cs="Arial"/>
          <w:color w:val="000000"/>
        </w:rPr>
        <w:t xml:space="preserve">. </w:t>
      </w:r>
      <w:r>
        <w:rPr>
          <w:rFonts w:hint="default" w:ascii="Arial" w:hAnsi="Arial" w:cs="Arial"/>
          <w:i/>
          <w:color w:val="000000"/>
        </w:rPr>
        <w:t>CONCLUSIONS</w:t>
      </w:r>
      <w:r>
        <w:rPr>
          <w:rFonts w:hint="default" w:ascii="Arial" w:hAnsi="Arial" w:cs="Arial"/>
          <w:i/>
          <w:color w:val="000000"/>
        </w:rPr>
        <w:tab/>
      </w:r>
      <w:r>
        <w:rPr>
          <w:rFonts w:hint="default" w:ascii="Arial" w:hAnsi="Arial" w:cs="Arial"/>
          <w:color w:val="000000"/>
        </w:rPr>
        <w:t>26</w:t>
      </w:r>
    </w:p>
    <w:p>
      <w:pPr>
        <w:spacing w:after="376" w:line="259" w:lineRule="auto"/>
        <w:ind w:left="0" w:firstLine="0"/>
        <w:jc w:val="left"/>
        <w:rPr>
          <w:rFonts w:hint="default" w:ascii="Arial" w:hAnsi="Arial" w:cs="Arial"/>
          <w:color w:val="000000"/>
        </w:rPr>
      </w:pPr>
      <w:r>
        <w:rPr>
          <w:rFonts w:hint="default" w:ascii="Arial" w:hAnsi="Arial" w:eastAsia="Calibri" w:cs="Arial"/>
          <w:color w:val="000000"/>
        </w:rPr>
        <mc:AlternateContent>
          <mc:Choice Requires="wpg">
            <w:drawing>
              <wp:inline distT="0" distB="0" distL="0" distR="0">
                <wp:extent cx="5407660" cy="4445"/>
                <wp:effectExtent l="0" t="0" r="0" b="0"/>
                <wp:docPr id="1052" name="Group 16703"/>
                <wp:cNvGraphicFramePr/>
                <a:graphic xmlns:a="http://schemas.openxmlformats.org/drawingml/2006/main">
                  <a:graphicData uri="http://schemas.microsoft.com/office/word/2010/wordprocessingGroup">
                    <wpg:wgp>
                      <wpg:cNvGrpSpPr/>
                      <wpg:grpSpPr>
                        <a:xfrm rot="0">
                          <a:off x="0" y="0"/>
                          <a:ext cx="5407660" cy="4445"/>
                          <a:chOff x="0" y="0"/>
                          <a:chExt cx="5408104" cy="5055"/>
                        </a:xfrm>
                      </wpg:grpSpPr>
                      <wps:wsp>
                        <wps:cNvPr id="9" name="Freeform 9"/>
                        <wps:cNvSpPr/>
                        <wps:spPr>
                          <a:xfrm>
                            <a:off x="0" y="0"/>
                            <a:ext cx="5408104" cy="0"/>
                          </a:xfrm>
                          <a:custGeom>
                            <a:avLst/>
                            <a:gdLst/>
                            <a:ahLst/>
                            <a:cxnLst/>
                            <a:rect l="l" t="t" r="r" b="b"/>
                            <a:pathLst>
                              <a:path w="5408104">
                                <a:moveTo>
                                  <a:pt x="0" y="0"/>
                                </a:moveTo>
                                <a:lnTo>
                                  <a:pt x="5408104" y="0"/>
                                </a:lnTo>
                              </a:path>
                            </a:pathLst>
                          </a:custGeom>
                          <a:ln w="5055" cap="flat" cmpd="sng">
                            <a:solidFill>
                              <a:srgbClr val="000000"/>
                            </a:solidFill>
                            <a:prstDash val="solid"/>
                            <a:miter/>
                            <a:headEnd type="none" w="med" len="med"/>
                            <a:tailEnd type="none" w="med" len="med"/>
                          </a:ln>
                        </wps:spPr>
                        <wps:bodyPr/>
                      </wps:wsp>
                    </wpg:wgp>
                  </a:graphicData>
                </a:graphic>
              </wp:inline>
            </w:drawing>
          </mc:Choice>
          <mc:Fallback>
            <w:pict>
              <v:group id="Group 16703" o:spid="_x0000_s1026" o:spt="203" style="height:0.35pt;width:425.8pt;" coordsize="5408104,5055" o:gfxdata="UEsDBAoAAAAAAIdO4kAAAAAAAAAAAAAAAAAEAAAAZHJzL1BLAwQUAAAACACHTuJADh5s/NQAAAAC&#10;AQAADwAAAGRycy9kb3ducmV2LnhtbE2PzWrDMBCE74W+g9hAb42slvzgWA4ltD2FQJNA6W1jbWwT&#10;a2UsxU7ePmovzWVhmGHm22x5sY3oqfO1Yw1qnIAgLpypudSw3308z0H4gGywcUwaruRhmT8+ZJga&#10;N/AX9dtQiljCPkUNVQhtKqUvKrLox64ljt7RdRZDlF0pTYdDLLeNfEmSqbRYc1yosKVVRcVpe7Ya&#10;Pgcc3l7Ve78+HVfXn91k871WpPXTSCULEIEu4T8Mv/gRHfLIdHBnNl40GuIj4e9Gbz5RUxAHDTOQ&#10;eSbv0fMbUEsDBBQAAAAIAIdO4kAG8zn6fwIAAM4FAAAOAAAAZHJzL2Uyb0RvYy54bWylVE1vGjEQ&#10;vVfqf7B8b3ahQJIVkENJuFRtpKQ/wHi9u5b8Jduw8O87HrNAyAW1e1iN7fHMvDdvPH/aa0V2wgdp&#10;zYKO7kpKhOG2lqZd0D/vL98eKAmRmZopa8SCHkSgT8uvX+a9q8TYdlbVwhMIYkLVuwXtYnRVUQTe&#10;Cc3CnXXCwGFjvWYRlr4tas96iK5VMS7LWdFbXztvuQgBdlf5kB4j+lsC2qaRXKws32phYo7qhWIR&#10;IIVOukCXWG3TCB5/N00QkagFBaQR/5AE7E36F8s5q1rPXCf5sQR2SwlXmDSTBpKeQq1YZGTr5adQ&#10;WnJvg23iHbe6yECQEUAxKq+4WXu7dYilrfrWnUiHRl2x/s9h+a/dqyeyBiWU0zElhmnoOSYmo9l9&#10;+T0x1Lu2Ase1d2/u1R832rxKoPeN18RbJDetARbZI8eHE8diHwmHzemkvJ/NgH4OZ5PJZJpbwDvo&#10;06dLvHs+X3sYlZN8bVpO8VqRUy/nRarwVFDvQJnhTFf4P7reOuYEdiEkFo50PQ5cvXghktrJY6YK&#10;nU48hSoAZQNJN5BzRoniPEFkFd+GuBZWpyBs9zPErN16sFg3WHxvBtPDBCTtK9R+pAS071H7m0y8&#10;YzHdS0GTSXpsEVaR9rTdiXeLp/GqPVDa+VSZSy9ocsYx9B98swcYKQ20LBuYGuxLcMpgFanJhDN4&#10;YhoYbTC1A5kG0+KgBatk/SKVSrUF325+KE92LI05fgkdxP3g5nyIKxa67IdHmQQto/BIZydY/Wxq&#10;Eg8O5sDAC0hTMVrUlCgBD2ay0DMyqW7xhCKUQYkOWkj63Nj6gKME0kW1HkUMY451H5+k9I5crtHr&#10;/Awv/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OHmz81AAAAAIBAAAPAAAAAAAAAAEAIAAAACIA&#10;AABkcnMvZG93bnJldi54bWxQSwECFAAUAAAACACHTuJABvM5+n8CAADOBQAADgAAAAAAAAABACAA&#10;AAAjAQAAZHJzL2Uyb0RvYy54bWxQSwUGAAAAAAYABgBZAQAAFAYAAAAA&#10;">
                <o:lock v:ext="edit" aspectratio="f"/>
                <v:shape id="_x0000_s1026" o:spid="_x0000_s1026" o:spt="100" style="position:absolute;left:0;top:0;height:0;width:5408104;" filled="f" stroked="t" coordsize="5408104,1" o:gfxdata="UEsDBAoAAAAAAIdO4kAAAAAAAAAAAAAAAAAEAAAAZHJzL1BLAwQUAAAACACHTuJA0Jp4rrsAAADa&#10;AAAADwAAAGRycy9kb3ducmV2LnhtbEWPQYvCMBSE74L/ITxhbzZVRLQaPRRdZW+rXnp7NM+m2ryU&#10;Jquuv34jLHgcZuYbZrl+2EbcqPO1YwWjJAVBXDpdc6XgdNwOZyB8QNbYOCYFv+Rhver3lphpd+dv&#10;uh1CJSKEfYYKTAhtJqUvDVn0iWuJo3d2ncUQZVdJ3eE9wm0jx2k6lRZrjgsGW8oNldfDj1Xwucup&#10;PZtnbqv6q5hcmsJtfKHUx2CULkAEeoR3+L+91wrm8LoSb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Jp4rrsAAADa&#10;AAAADwAAAAAAAAABACAAAAAiAAAAZHJzL2Rvd25yZXYueG1sUEsBAhQAFAAAAAgAh07iQDMvBZ47&#10;AAAAOQAAABAAAAAAAAAAAQAgAAAACgEAAGRycy9zaGFwZXhtbC54bWxQSwUGAAAAAAYABgBbAQAA&#10;tAMAAAAA&#10;" path="m0,0l5408104,0e">
                  <v:fill on="f" focussize="0,0"/>
                  <v:stroke weight="0.398031496062992pt" color="#000000" joinstyle="miter"/>
                  <v:imagedata o:title=""/>
                  <o:lock v:ext="edit" aspectratio="f"/>
                </v:shape>
                <w10:wrap type="none"/>
                <w10:anchorlock/>
              </v:group>
            </w:pict>
          </mc:Fallback>
        </mc:AlternateContent>
      </w:r>
    </w:p>
    <w:p>
      <w:pPr>
        <w:pStyle w:val="4"/>
        <w:tabs>
          <w:tab w:val="center" w:pos="2709"/>
        </w:tabs>
        <w:spacing w:after="380"/>
        <w:ind w:left="-15" w:firstLine="0"/>
        <w:rPr>
          <w:rFonts w:hint="default" w:ascii="Arial" w:hAnsi="Arial" w:cs="Arial"/>
          <w:color w:val="000000"/>
        </w:rPr>
      </w:pPr>
      <w:r>
        <w:rPr>
          <w:rFonts w:hint="default" w:ascii="Arial" w:hAnsi="Arial" w:cs="Arial"/>
          <w:color w:val="000000"/>
          <w:lang w:val="en-US"/>
        </w:rPr>
        <w:t>6</w:t>
      </w:r>
      <w:r>
        <w:rPr>
          <w:rFonts w:hint="default" w:ascii="Arial" w:hAnsi="Arial" w:cs="Arial"/>
          <w:color w:val="000000"/>
        </w:rPr>
        <w:t>.3</w:t>
      </w:r>
      <w:r>
        <w:rPr>
          <w:rFonts w:hint="default" w:ascii="Arial" w:hAnsi="Arial" w:cs="Arial"/>
          <w:color w:val="000000"/>
          <w:lang w:val="en-US"/>
        </w:rPr>
        <w:t xml:space="preserve">  </w:t>
      </w:r>
      <w:r>
        <w:rPr>
          <w:rFonts w:hint="default" w:ascii="Arial" w:hAnsi="Arial" w:cs="Arial"/>
          <w:color w:val="000000"/>
        </w:rPr>
        <w:t>Future Scope of the Project</w:t>
      </w:r>
    </w:p>
    <w:p>
      <w:pPr>
        <w:numPr>
          <w:ilvl w:val="0"/>
          <w:numId w:val="5"/>
        </w:numPr>
        <w:spacing w:after="345" w:line="259" w:lineRule="auto"/>
        <w:rPr>
          <w:rFonts w:hint="default" w:ascii="Arial" w:hAnsi="Arial" w:cs="Arial"/>
          <w:color w:val="000000"/>
        </w:rPr>
      </w:pPr>
      <w:r>
        <w:rPr>
          <w:rFonts w:hint="default" w:ascii="Arial" w:hAnsi="Arial" w:cs="Arial"/>
          <w:color w:val="000000"/>
        </w:rPr>
        <w:t>Multiple parameter like retinal size ,age, and weight can be included as controlling parameter in the future .</w:t>
      </w:r>
    </w:p>
    <w:p>
      <w:pPr>
        <w:numPr>
          <w:ilvl w:val="0"/>
          <w:numId w:val="5"/>
        </w:numPr>
        <w:spacing w:after="345" w:line="259" w:lineRule="auto"/>
        <w:rPr>
          <w:rFonts w:hint="default" w:ascii="Arial" w:hAnsi="Arial" w:cs="Arial"/>
          <w:color w:val="000000"/>
        </w:rPr>
      </w:pPr>
      <w:r>
        <w:rPr>
          <w:rFonts w:hint="default" w:ascii="Arial" w:hAnsi="Arial" w:cs="Arial"/>
          <w:color w:val="000000"/>
        </w:rPr>
        <w:t>More than single patient at different place can be monitored using such system.</w:t>
      </w:r>
    </w:p>
    <w:p>
      <w:pPr>
        <w:numPr>
          <w:ilvl w:val="0"/>
          <w:numId w:val="5"/>
        </w:numPr>
        <w:spacing w:after="345" w:line="259" w:lineRule="auto"/>
        <w:rPr>
          <w:rFonts w:hint="default" w:ascii="Arial" w:hAnsi="Arial" w:cs="Arial"/>
          <w:color w:val="000000"/>
        </w:rPr>
      </w:pPr>
      <w:r>
        <w:rPr>
          <w:rFonts w:hint="default" w:ascii="Arial" w:hAnsi="Arial" w:cs="Arial"/>
          <w:color w:val="000000"/>
        </w:rPr>
        <w:t>Future Diagnosis can be performed via the same system.</w:t>
      </w:r>
    </w:p>
    <w:p>
      <w:pPr>
        <w:numPr>
          <w:ilvl w:val="0"/>
          <w:numId w:val="5"/>
        </w:numPr>
        <w:spacing w:after="345" w:line="259" w:lineRule="auto"/>
        <w:rPr>
          <w:rFonts w:hint="default" w:ascii="Arial" w:hAnsi="Arial" w:cs="Arial"/>
          <w:color w:val="000000"/>
        </w:rPr>
      </w:pPr>
      <w:r>
        <w:rPr>
          <w:rFonts w:hint="default" w:ascii="Arial" w:hAnsi="Arial" w:cs="Arial"/>
          <w:color w:val="000000"/>
        </w:rPr>
        <w:t>The interface can be designed to control which sensors can be used by consumers according to their needs.</w:t>
      </w:r>
    </w:p>
    <w:p>
      <w:pPr>
        <w:numPr>
          <w:ilvl w:val="0"/>
          <w:numId w:val="5"/>
        </w:numPr>
        <w:spacing w:after="200"/>
        <w:rPr>
          <w:rFonts w:hint="default" w:ascii="Arial" w:hAnsi="Arial" w:cs="Arial"/>
          <w:color w:val="000000"/>
        </w:rPr>
      </w:pPr>
      <w:r>
        <w:rPr>
          <w:rFonts w:hint="default" w:ascii="Arial" w:hAnsi="Arial" w:cs="Arial"/>
          <w:color w:val="000000"/>
        </w:rPr>
        <w:t>Web</w:t>
      </w:r>
      <w:r>
        <w:rPr>
          <w:rFonts w:hint="default" w:ascii="Arial" w:hAnsi="Arial" w:cs="Arial"/>
          <w:color w:val="000000"/>
          <w:lang w:val="en-US"/>
        </w:rPr>
        <w:t>site</w:t>
      </w:r>
      <w:r>
        <w:rPr>
          <w:rFonts w:hint="default" w:ascii="Arial" w:hAnsi="Arial" w:cs="Arial"/>
          <w:color w:val="000000"/>
        </w:rPr>
        <w:t xml:space="preserve"> can be enhanced to perform several activities which include controlling the hardware, real-time graphs, history and analysis graphs to observe anomalies</w:t>
      </w:r>
    </w:p>
    <w:p>
      <w:pPr>
        <w:numPr>
          <w:ilvl w:val="0"/>
          <w:numId w:val="5"/>
        </w:numPr>
        <w:spacing w:after="200"/>
        <w:rPr>
          <w:rFonts w:hint="default" w:ascii="Arial" w:hAnsi="Arial" w:cs="Arial"/>
          <w:color w:val="000000"/>
        </w:rPr>
      </w:pPr>
      <w:r>
        <w:rPr>
          <w:rFonts w:hint="default" w:ascii="Arial" w:hAnsi="Arial" w:cs="Arial"/>
          <w:color w:val="000000"/>
        </w:rPr>
        <w:t>etc.</w:t>
      </w:r>
    </w:p>
    <w:p>
      <w:pPr>
        <w:ind w:left="0" w:leftChars="0" w:firstLine="0" w:firstLineChars="0"/>
        <w:rPr>
          <w:rFonts w:hint="default" w:ascii="Arial" w:hAnsi="Arial" w:cs="Arial"/>
          <w:color w:val="000000"/>
        </w:rPr>
      </w:pPr>
    </w:p>
    <w:p>
      <w:pPr>
        <w:rPr>
          <w:rFonts w:hint="default" w:ascii="Arial" w:hAnsi="Arial" w:cs="Arial"/>
          <w:color w:val="000000"/>
        </w:rPr>
      </w:pPr>
    </w:p>
    <w:p>
      <w:pPr>
        <w:rPr>
          <w:rFonts w:hint="default" w:ascii="Arial" w:hAnsi="Arial" w:cs="Arial"/>
          <w:color w:val="000000"/>
        </w:rPr>
      </w:pPr>
      <w:r>
        <w:rPr>
          <w:rFonts w:hint="default" w:ascii="Arial" w:hAnsi="Arial" w:cs="Arial"/>
          <w:color w:val="000000"/>
        </w:rPr>
        <w:br w:type="page"/>
      </w:r>
    </w:p>
    <w:p>
      <w:pPr>
        <w:pStyle w:val="3"/>
        <w:spacing w:after="747"/>
        <w:ind w:left="486" w:leftChars="221" w:firstLine="2221" w:firstLineChars="444"/>
        <w:rPr>
          <w:rFonts w:hint="default" w:ascii="Arial" w:hAnsi="Arial" w:cs="Arial"/>
          <w:color w:val="000000"/>
        </w:rPr>
      </w:pPr>
      <w:r>
        <w:rPr>
          <w:rFonts w:hint="default" w:ascii="Arial" w:hAnsi="Arial" w:cs="Arial"/>
          <w:color w:val="000000"/>
        </w:rPr>
        <w:t>Appendix A</w:t>
      </w:r>
    </w:p>
    <w:p>
      <w:pPr>
        <w:pStyle w:val="4"/>
        <w:spacing w:after="221"/>
        <w:ind w:left="-5"/>
        <w:rPr>
          <w:rFonts w:hint="default" w:ascii="Arial" w:hAnsi="Arial" w:cs="Arial"/>
          <w:color w:val="000000"/>
        </w:rPr>
      </w:pPr>
      <w:r>
        <w:rPr>
          <w:rFonts w:hint="default" w:ascii="Arial" w:hAnsi="Arial" w:cs="Arial"/>
          <w:color w:val="000000"/>
        </w:rPr>
        <w:t>PROJECT REPORT STRUCTURE</w:t>
      </w:r>
    </w:p>
    <w:p>
      <w:pPr>
        <w:spacing w:after="539"/>
        <w:ind w:left="-5"/>
        <w:rPr>
          <w:rFonts w:hint="default" w:ascii="Arial" w:hAnsi="Arial" w:cs="Arial"/>
          <w:color w:val="000000"/>
        </w:rPr>
      </w:pPr>
      <w:r>
        <w:rPr>
          <w:rFonts w:hint="default" w:ascii="Arial" w:hAnsi="Arial" w:cs="Arial"/>
          <w:color w:val="000000"/>
        </w:rPr>
        <w:t>The Healthcare monitoring system using IoT was researched, designed and presented the concept of the Internet of things. Personal physiological data from the patient is collected that simulates fall detection, heartbeat, temperature,BP, etc. sensors. The readings are collected in a simple cloud database and can be viewed remotely by a doctor or Healthcare giver. The data can also be used in research on medical issues affecting the elderly or chronically ill. On the security of the data, the database system is protected with Advanced Encryption Standard (AES). This generates the secret key which can be used to decrypt the patients’ records ensuring that only authorized personnel access the data. This safeguards the patients’ records from unauthorized users and hackers who may want to intercept.</w:t>
      </w:r>
    </w:p>
    <w:p>
      <w:pPr>
        <w:spacing w:after="539"/>
        <w:ind w:left="-5"/>
        <w:rPr>
          <w:rFonts w:hint="default" w:ascii="Arial" w:hAnsi="Arial" w:cs="Arial"/>
          <w:color w:val="000000"/>
        </w:rPr>
      </w:pPr>
      <w:r>
        <w:rPr>
          <w:rFonts w:hint="default" w:ascii="Arial" w:hAnsi="Arial" w:cs="Arial"/>
          <w:color w:val="000000"/>
        </w:rPr>
        <w:t xml:space="preserve">                                                                             </w:t>
      </w:r>
    </w:p>
    <w:p>
      <w:pPr>
        <w:spacing w:after="539"/>
        <w:ind w:left="-5"/>
        <w:rPr>
          <w:rFonts w:hint="default" w:ascii="Arial" w:hAnsi="Arial" w:cs="Arial"/>
          <w:color w:val="000000"/>
        </w:rPr>
      </w:pPr>
    </w:p>
    <w:p>
      <w:pPr>
        <w:spacing w:after="539"/>
        <w:ind w:left="-5"/>
        <w:rPr>
          <w:rFonts w:hint="default" w:ascii="Arial" w:hAnsi="Arial" w:cs="Arial"/>
          <w:color w:val="000000"/>
        </w:rPr>
      </w:pPr>
    </w:p>
    <w:p>
      <w:pPr>
        <w:spacing w:after="539"/>
        <w:ind w:left="-5"/>
        <w:rPr>
          <w:rFonts w:hint="default" w:ascii="Arial" w:hAnsi="Arial" w:cs="Arial"/>
          <w:color w:val="000000"/>
        </w:rPr>
      </w:pPr>
    </w:p>
    <w:p>
      <w:pPr>
        <w:spacing w:after="539"/>
        <w:ind w:left="-5"/>
        <w:rPr>
          <w:rFonts w:hint="default" w:ascii="Arial" w:hAnsi="Arial" w:cs="Arial"/>
          <w:color w:val="000000"/>
        </w:rPr>
      </w:pPr>
    </w:p>
    <w:p>
      <w:pPr>
        <w:spacing w:after="539"/>
        <w:ind w:left="-5"/>
        <w:rPr>
          <w:rFonts w:hint="default" w:ascii="Arial" w:hAnsi="Arial" w:cs="Arial"/>
          <w:color w:val="000000"/>
        </w:rPr>
      </w:pPr>
    </w:p>
    <w:p>
      <w:pPr>
        <w:spacing w:after="539"/>
        <w:ind w:left="-5"/>
        <w:rPr>
          <w:rFonts w:hint="default" w:ascii="Arial" w:hAnsi="Arial" w:cs="Arial"/>
          <w:color w:val="000000"/>
        </w:rPr>
      </w:pPr>
    </w:p>
    <w:p>
      <w:pPr>
        <w:spacing w:after="539"/>
        <w:ind w:left="0" w:leftChars="0" w:firstLine="3960" w:firstLineChars="1800"/>
        <w:rPr>
          <w:rFonts w:hint="default" w:ascii="Arial" w:hAnsi="Arial" w:cs="Arial"/>
          <w:color w:val="000000"/>
        </w:rPr>
      </w:pPr>
      <w:r>
        <w:rPr>
          <w:rFonts w:hint="default" w:ascii="Arial" w:hAnsi="Arial" w:cs="Arial"/>
          <w:color w:val="000000"/>
        </w:rPr>
        <w:t xml:space="preserve"> 27</w:t>
      </w:r>
    </w:p>
    <w:p>
      <w:pPr>
        <w:pStyle w:val="3"/>
        <w:spacing w:after="586"/>
        <w:ind w:left="486" w:leftChars="221" w:firstLine="2471" w:firstLineChars="494"/>
        <w:rPr>
          <w:rFonts w:hint="default" w:ascii="Arial" w:hAnsi="Arial" w:cs="Arial"/>
          <w:color w:val="000000"/>
        </w:rPr>
      </w:pPr>
      <w:r>
        <w:rPr>
          <w:rFonts w:hint="default" w:ascii="Arial" w:hAnsi="Arial" w:cs="Arial"/>
          <w:color w:val="000000"/>
        </w:rPr>
        <w:t>Bibliography</w:t>
      </w:r>
    </w:p>
    <w:p>
      <w:pPr>
        <w:numPr>
          <w:ilvl w:val="0"/>
          <w:numId w:val="6"/>
        </w:numPr>
        <w:spacing w:after="199"/>
        <w:ind w:hanging="339"/>
        <w:rPr>
          <w:rFonts w:hint="default" w:ascii="Arial" w:hAnsi="Arial" w:cs="Arial"/>
          <w:color w:val="000000"/>
        </w:rPr>
      </w:pPr>
      <w:r>
        <w:rPr>
          <w:rFonts w:hint="default" w:ascii="Arial" w:hAnsi="Arial" w:cs="Arial"/>
          <w:color w:val="000000"/>
        </w:rPr>
        <w:t xml:space="preserve">Dr.John Woods, Sameera A Abdul-Kader. Survey on </w:t>
      </w:r>
      <w:r>
        <w:rPr>
          <w:rFonts w:hint="default" w:ascii="Arial" w:hAnsi="Arial" w:cs="Arial"/>
          <w:color w:val="000000"/>
          <w:lang w:val="en-US"/>
        </w:rPr>
        <w:t>Health Care Monitring System</w:t>
      </w:r>
      <w:r>
        <w:rPr>
          <w:rFonts w:hint="default" w:ascii="Arial" w:hAnsi="Arial" w:cs="Arial"/>
          <w:color w:val="000000"/>
        </w:rPr>
        <w:t xml:space="preserve"> Design Techniques in Speech.</w:t>
      </w:r>
    </w:p>
    <w:p>
      <w:pPr>
        <w:numPr>
          <w:ilvl w:val="0"/>
          <w:numId w:val="6"/>
        </w:numPr>
        <w:spacing w:after="345" w:line="259" w:lineRule="auto"/>
        <w:ind w:hanging="339"/>
        <w:rPr>
          <w:rFonts w:hint="default" w:ascii="Arial" w:hAnsi="Arial" w:cs="Arial"/>
          <w:color w:val="000000"/>
        </w:rPr>
      </w:pPr>
      <w:r>
        <w:rPr>
          <w:rFonts w:hint="default" w:ascii="Arial" w:hAnsi="Arial" w:cs="Arial"/>
          <w:color w:val="000000"/>
        </w:rPr>
        <w:t xml:space="preserve">Dana Abu Ali, Nizar Habash. An Arabic Dialect </w:t>
      </w:r>
      <w:r>
        <w:rPr>
          <w:rFonts w:hint="default" w:ascii="Arial" w:hAnsi="Arial" w:cs="Arial"/>
          <w:color w:val="000000"/>
          <w:lang w:val="en-US"/>
        </w:rPr>
        <w:t>Health Care Monitring System</w:t>
      </w:r>
      <w:r>
        <w:rPr>
          <w:rFonts w:hint="default" w:ascii="Arial" w:hAnsi="Arial" w:cs="Arial"/>
          <w:color w:val="000000"/>
        </w:rPr>
        <w:t>.</w:t>
      </w:r>
    </w:p>
    <w:p>
      <w:pPr>
        <w:numPr>
          <w:ilvl w:val="0"/>
          <w:numId w:val="6"/>
        </w:numPr>
        <w:spacing w:after="199"/>
        <w:ind w:hanging="339"/>
        <w:rPr>
          <w:rFonts w:hint="default" w:ascii="Arial" w:hAnsi="Arial" w:cs="Arial"/>
          <w:color w:val="000000"/>
        </w:rPr>
      </w:pPr>
      <w:r>
        <w:rPr>
          <w:rFonts w:hint="default" w:ascii="Arial" w:hAnsi="Arial" w:cs="Arial"/>
          <w:color w:val="000000"/>
        </w:rPr>
        <w:t xml:space="preserve">Mengting Yan , Paul Castro , Perry Cheng , Vatche Ishakian. Building a </w:t>
      </w:r>
      <w:r>
        <w:rPr>
          <w:rFonts w:hint="default" w:ascii="Arial" w:hAnsi="Arial" w:cs="Arial"/>
          <w:color w:val="000000"/>
          <w:lang w:val="en-US"/>
        </w:rPr>
        <w:t>Health Care Monitring System</w:t>
      </w:r>
      <w:r>
        <w:rPr>
          <w:rFonts w:hint="default" w:ascii="Arial" w:hAnsi="Arial" w:cs="Arial"/>
          <w:color w:val="000000"/>
        </w:rPr>
        <w:t xml:space="preserve"> with Serverless Computing</w:t>
      </w:r>
    </w:p>
    <w:p>
      <w:pPr>
        <w:numPr>
          <w:ilvl w:val="0"/>
          <w:numId w:val="6"/>
        </w:numPr>
        <w:spacing w:after="199"/>
        <w:ind w:hanging="339"/>
        <w:rPr>
          <w:rFonts w:hint="default" w:ascii="Arial" w:hAnsi="Arial" w:cs="Arial"/>
          <w:color w:val="000000"/>
        </w:rPr>
      </w:pPr>
      <w:r>
        <w:rPr>
          <w:rFonts w:hint="default" w:ascii="Arial" w:hAnsi="Arial" w:cs="Arial"/>
          <w:color w:val="000000"/>
        </w:rPr>
        <w:t xml:space="preserve">Bayan Abu Shawar, Eric Atwell.A Comparison between Alice and Elizabeth </w:t>
      </w:r>
      <w:r>
        <w:rPr>
          <w:rFonts w:hint="default" w:ascii="Arial" w:hAnsi="Arial" w:cs="Arial"/>
          <w:color w:val="000000"/>
          <w:lang w:val="en-US"/>
        </w:rPr>
        <w:t>Heath Care Monitoring</w:t>
      </w:r>
      <w:r>
        <w:rPr>
          <w:rFonts w:hint="default" w:ascii="Arial" w:hAnsi="Arial" w:cs="Arial"/>
          <w:color w:val="000000"/>
        </w:rPr>
        <w:t xml:space="preserve"> systems.</w:t>
      </w:r>
    </w:p>
    <w:p>
      <w:pPr>
        <w:numPr>
          <w:ilvl w:val="0"/>
          <w:numId w:val="6"/>
        </w:numPr>
        <w:spacing w:after="432"/>
        <w:ind w:hanging="339"/>
        <w:rPr>
          <w:rFonts w:hint="default" w:ascii="Arial" w:hAnsi="Arial" w:cs="Arial"/>
          <w:color w:val="000000"/>
          <w:u w:val="none"/>
        </w:rPr>
      </w:pPr>
      <w:r>
        <w:rPr>
          <w:rFonts w:hint="default" w:ascii="Arial" w:hAnsi="Arial" w:cs="Arial"/>
          <w:color w:val="000000"/>
        </w:rPr>
        <w:t xml:space="preserve">Nikita Hatwar, Ashwini Patil, Diksha Gondan. AI Based </w:t>
      </w:r>
      <w:r>
        <w:rPr>
          <w:rFonts w:hint="default" w:ascii="Arial" w:hAnsi="Arial" w:cs="Arial"/>
          <w:color w:val="000000"/>
          <w:lang w:val="en-US"/>
        </w:rPr>
        <w:t>Health care monitoring System</w:t>
      </w:r>
    </w:p>
    <w:p>
      <w:pPr>
        <w:spacing w:line="259" w:lineRule="auto"/>
        <w:ind w:left="349"/>
        <w:rPr>
          <w:rFonts w:hint="default" w:ascii="Arial" w:hAnsi="Arial" w:cs="Arial"/>
          <w:color w:val="000000"/>
          <w:u w:val="none"/>
        </w:rPr>
      </w:pPr>
      <w:r>
        <w:rPr>
          <w:rFonts w:hint="default" w:ascii="Arial" w:hAnsi="Arial" w:cs="Arial"/>
          <w:color w:val="000000"/>
          <w:u w:val="none"/>
        </w:rPr>
        <w:t>Websites:</w:t>
      </w:r>
    </w:p>
    <w:p>
      <w:pPr>
        <w:spacing w:after="3350" w:line="379" w:lineRule="auto"/>
        <w:ind w:left="339" w:right="252" w:firstLine="0"/>
        <w:jc w:val="left"/>
        <w:rPr>
          <w:rFonts w:hint="default" w:ascii="Arial" w:hAnsi="Arial" w:cs="Arial"/>
          <w:color w:val="000000"/>
        </w:rPr>
      </w:pPr>
      <w:r>
        <w:rPr>
          <w:rFonts w:hint="default" w:ascii="Arial" w:hAnsi="Arial" w:cs="Arial"/>
          <w:color w:val="000000"/>
          <w:u w:val="none"/>
        </w:rPr>
        <w:fldChar w:fldCharType="begin"/>
      </w:r>
      <w:r>
        <w:rPr>
          <w:rFonts w:hint="default" w:ascii="Arial" w:hAnsi="Arial" w:cs="Arial"/>
          <w:color w:val="000000"/>
          <w:u w:val="none"/>
        </w:rPr>
        <w:instrText xml:space="preserve"> HYPERLINK "http://en.wikipedia.org/wiki/Health" </w:instrText>
      </w:r>
      <w:r>
        <w:rPr>
          <w:rFonts w:hint="default" w:ascii="Arial" w:hAnsi="Arial" w:cs="Arial"/>
          <w:color w:val="000000"/>
          <w:u w:val="none"/>
        </w:rPr>
        <w:fldChar w:fldCharType="separate"/>
      </w:r>
      <w:r>
        <w:rPr>
          <w:rStyle w:val="8"/>
          <w:rFonts w:hint="default" w:ascii="Arial" w:hAnsi="Arial" w:cs="Arial"/>
          <w:color w:val="000000"/>
          <w:u w:val="none"/>
        </w:rPr>
        <w:t>http://en.wikipedia.org/wiki/</w:t>
      </w:r>
      <w:r>
        <w:rPr>
          <w:rStyle w:val="8"/>
          <w:rFonts w:hint="default" w:ascii="Arial" w:hAnsi="Arial" w:cs="Arial"/>
          <w:color w:val="000000"/>
          <w:u w:val="none"/>
          <w:lang w:val="en-US"/>
        </w:rPr>
        <w:t>Health</w:t>
      </w:r>
      <w:r>
        <w:rPr>
          <w:rFonts w:hint="default" w:ascii="Arial" w:hAnsi="Arial" w:cs="Arial"/>
          <w:color w:val="000000"/>
          <w:u w:val="none"/>
        </w:rPr>
        <w:fldChar w:fldCharType="end"/>
      </w:r>
      <w:r>
        <w:rPr>
          <w:rFonts w:hint="default" w:ascii="Arial" w:hAnsi="Arial" w:cs="Arial"/>
          <w:color w:val="000000"/>
          <w:u w:val="none"/>
          <w:lang w:val="en-US"/>
        </w:rPr>
        <w:t xml:space="preserve"> Care Monitoring System</w:t>
      </w:r>
      <w:r>
        <w:rPr>
          <w:rFonts w:hint="default" w:ascii="Arial" w:hAnsi="Arial" w:cs="Arial"/>
          <w:color w:val="000000"/>
        </w:rPr>
        <w:t xml:space="preserve"> http://en.scientificcommons.org/43587573 </w:t>
      </w:r>
      <w:r>
        <w:rPr>
          <w:rFonts w:hint="default" w:ascii="Arial" w:hAnsi="Arial" w:cs="Arial"/>
          <w:color w:val="000000"/>
          <w:u w:val="none"/>
        </w:rPr>
        <w:fldChar w:fldCharType="begin"/>
      </w:r>
      <w:r>
        <w:rPr>
          <w:rFonts w:hint="default" w:ascii="Arial" w:hAnsi="Arial" w:cs="Arial"/>
          <w:color w:val="000000"/>
          <w:u w:val="none"/>
        </w:rPr>
        <w:instrText xml:space="preserve"> HYPERLINK "http://ezinearticles.com/?Artificial-Intelligence-Health" </w:instrText>
      </w:r>
      <w:r>
        <w:rPr>
          <w:rFonts w:hint="default" w:ascii="Arial" w:hAnsi="Arial" w:cs="Arial"/>
          <w:color w:val="000000"/>
          <w:u w:val="none"/>
        </w:rPr>
        <w:fldChar w:fldCharType="separate"/>
      </w:r>
      <w:r>
        <w:rPr>
          <w:rStyle w:val="8"/>
          <w:rFonts w:hint="default" w:ascii="Arial" w:hAnsi="Arial" w:cs="Arial"/>
          <w:color w:val="000000"/>
          <w:u w:val="none"/>
        </w:rPr>
        <w:t>http://ezinearticles.com/?Artificial-Intelligence-</w:t>
      </w:r>
      <w:r>
        <w:rPr>
          <w:rStyle w:val="8"/>
          <w:rFonts w:hint="default" w:ascii="Arial" w:hAnsi="Arial" w:cs="Arial"/>
          <w:color w:val="000000"/>
          <w:u w:val="none"/>
          <w:lang w:val="en-US"/>
        </w:rPr>
        <w:t xml:space="preserve"> Health</w:t>
      </w:r>
      <w:r>
        <w:rPr>
          <w:rFonts w:hint="default" w:ascii="Arial" w:hAnsi="Arial" w:cs="Arial"/>
          <w:color w:val="000000"/>
          <w:u w:val="none"/>
        </w:rPr>
        <w:fldChar w:fldCharType="end"/>
      </w:r>
      <w:r>
        <w:rPr>
          <w:rFonts w:hint="default" w:ascii="Arial" w:hAnsi="Arial" w:cs="Arial"/>
          <w:color w:val="000000"/>
          <w:u w:val="none"/>
          <w:lang w:val="en-US"/>
        </w:rPr>
        <w:t xml:space="preserve"> Care Monitorin System</w:t>
      </w:r>
      <w:r>
        <w:rPr>
          <w:rFonts w:hint="default" w:ascii="Arial" w:hAnsi="Arial" w:cs="Arial"/>
          <w:color w:val="000000"/>
          <w:u w:val="none"/>
        </w:rPr>
        <w:t>—</w:t>
      </w:r>
      <w:r>
        <w:rPr>
          <w:rFonts w:hint="default" w:ascii="Arial" w:hAnsi="Arial" w:cs="Arial"/>
          <w:color w:val="000000"/>
        </w:rPr>
        <w:t>Efficient-andReliableid=4658355</w:t>
      </w:r>
    </w:p>
    <w:p>
      <w:pPr>
        <w:spacing w:after="166" w:line="259" w:lineRule="auto"/>
        <w:jc w:val="center"/>
        <w:rPr>
          <w:rFonts w:hint="default" w:ascii="Arial" w:hAnsi="Arial" w:cs="Arial"/>
          <w:color w:val="000000"/>
        </w:rPr>
      </w:pPr>
    </w:p>
    <w:p>
      <w:pPr>
        <w:spacing w:after="166" w:line="259" w:lineRule="auto"/>
        <w:jc w:val="center"/>
        <w:rPr>
          <w:rFonts w:hint="default" w:ascii="Arial" w:hAnsi="Arial" w:cs="Arial"/>
          <w:color w:val="000000"/>
        </w:rPr>
      </w:pPr>
    </w:p>
    <w:p>
      <w:pPr>
        <w:spacing w:after="166" w:line="259" w:lineRule="auto"/>
        <w:jc w:val="center"/>
        <w:rPr>
          <w:rFonts w:hint="default" w:ascii="Arial" w:hAnsi="Arial" w:cs="Arial"/>
          <w:color w:val="000000"/>
        </w:rPr>
      </w:pPr>
    </w:p>
    <w:p>
      <w:pPr>
        <w:spacing w:after="166" w:line="259" w:lineRule="auto"/>
        <w:jc w:val="center"/>
        <w:rPr>
          <w:rFonts w:hint="default" w:ascii="Arial" w:hAnsi="Arial" w:cs="Arial"/>
          <w:color w:val="000000"/>
        </w:rPr>
      </w:pPr>
    </w:p>
    <w:p>
      <w:pPr>
        <w:spacing w:after="166" w:line="259" w:lineRule="auto"/>
        <w:jc w:val="center"/>
        <w:rPr>
          <w:rFonts w:hint="default" w:ascii="Arial" w:hAnsi="Arial" w:cs="Arial"/>
          <w:color w:val="000000"/>
        </w:rPr>
      </w:pPr>
    </w:p>
    <w:p>
      <w:pPr>
        <w:spacing w:after="166" w:line="259" w:lineRule="auto"/>
        <w:ind w:left="0" w:leftChars="0" w:firstLine="0" w:firstLineChars="0"/>
        <w:jc w:val="both"/>
        <w:rPr>
          <w:rFonts w:hint="default" w:ascii="Arial" w:hAnsi="Arial" w:cs="Arial"/>
          <w:color w:val="000000"/>
        </w:rPr>
      </w:pPr>
    </w:p>
    <w:sectPr>
      <w:headerReference r:id="rId30" w:type="first"/>
      <w:headerReference r:id="rId28" w:type="default"/>
      <w:footerReference r:id="rId31" w:type="default"/>
      <w:headerReference r:id="rId29" w:type="even"/>
      <w:footerReference r:id="rId32" w:type="even"/>
      <w:pgSz w:w="11918" w:h="16855"/>
      <w:pgMar w:top="1583" w:right="1417" w:bottom="1375" w:left="1984"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r>
      <w:t xml:space="preserve">Chapter 4. </w:t>
    </w:r>
    <w:r>
      <w:rPr>
        <w:i/>
      </w:rPr>
      <w:t>SYSTEM DESIGN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517"/>
      </w:tabs>
      <w:spacing w:after="0" w:line="259" w:lineRule="auto"/>
      <w:ind w:left="0" w:firstLine="0"/>
      <w:jc w:val="left"/>
    </w:pPr>
    <w:r>
      <w:rPr>
        <w:rFonts w:ascii="Calibri" w:hAnsi="Calibri" w:eastAsia="Calibri" w:cs="Calibri"/>
      </w:rPr>
      <mc:AlternateContent>
        <mc:Choice Requires="wpg">
          <w:drawing>
            <wp:anchor distT="0" distB="0" distL="114300" distR="114300" simplePos="0" relativeHeight="251659264" behindDoc="0" locked="0" layoutInCell="1" allowOverlap="1">
              <wp:simplePos x="0" y="0"/>
              <wp:positionH relativeFrom="page">
                <wp:posOffset>1259840</wp:posOffset>
              </wp:positionH>
              <wp:positionV relativeFrom="page">
                <wp:posOffset>1155065</wp:posOffset>
              </wp:positionV>
              <wp:extent cx="5408295" cy="5080"/>
              <wp:effectExtent l="0" t="0" r="0" b="0"/>
              <wp:wrapSquare wrapText="bothSides"/>
              <wp:docPr id="4103" name="Group 17579"/>
              <wp:cNvGraphicFramePr/>
              <a:graphic xmlns:a="http://schemas.openxmlformats.org/drawingml/2006/main">
                <a:graphicData uri="http://schemas.microsoft.com/office/word/2010/wordprocessingGroup">
                  <wpg:wgp>
                    <wpg:cNvGrpSpPr/>
                    <wpg:grpSpPr>
                      <a:xfrm rot="0">
                        <a:off x="0" y="0"/>
                        <a:ext cx="5408295" cy="5080"/>
                        <a:chOff x="0" y="0"/>
                        <a:chExt cx="5408104" cy="5055"/>
                      </a:xfrm>
                    </wpg:grpSpPr>
                    <wps:wsp>
                      <wps:cNvPr id="8" name="Freeform 8"/>
                      <wps:cNvSpPr/>
                      <wps:spPr>
                        <a:xfrm>
                          <a:off x="0" y="0"/>
                          <a:ext cx="5408104" cy="0"/>
                        </a:xfrm>
                        <a:custGeom>
                          <a:avLst/>
                          <a:gdLst/>
                          <a:ahLst/>
                          <a:cxnLst/>
                          <a:rect l="l" t="t" r="r" b="b"/>
                          <a:pathLst>
                            <a:path w="5408104">
                              <a:moveTo>
                                <a:pt x="0" y="0"/>
                              </a:moveTo>
                              <a:lnTo>
                                <a:pt x="5408104" y="0"/>
                              </a:lnTo>
                            </a:path>
                          </a:pathLst>
                        </a:custGeom>
                        <a:ln w="5055" cap="flat" cmpd="sng">
                          <a:solidFill>
                            <a:srgbClr val="000000"/>
                          </a:solidFill>
                          <a:prstDash val="solid"/>
                          <a:miter/>
                          <a:headEnd type="none" w="med" len="med"/>
                          <a:tailEnd type="none" w="med" len="med"/>
                        </a:ln>
                      </wps:spPr>
                      <wps:bodyPr/>
                    </wps:wsp>
                  </wpg:wgp>
                </a:graphicData>
              </a:graphic>
            </wp:anchor>
          </w:drawing>
        </mc:Choice>
        <mc:Fallback>
          <w:pict>
            <v:group id="Group 17579" o:spid="_x0000_s1026" o:spt="203" style="position:absolute;left:0pt;margin-left:99.2pt;margin-top:90.95pt;height:0.4pt;width:425.85pt;mso-position-horizontal-relative:page;mso-position-vertical-relative:page;mso-wrap-distance-bottom:0pt;mso-wrap-distance-left:9pt;mso-wrap-distance-right:9pt;mso-wrap-distance-top:0pt;z-index:251659264;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Bv8JCiegIAAM4FAAAOAAAAZHJzL2Uyb0RvYy54bWyl&#10;VE2P2jAQvVfqf7B8LwkUumwE7KEsXKp2pd3+AOM4iSV/yTYE/n3Hk4+l7AW1OURjezx+8+bNrJ7O&#10;WpGT8EFas6bTSU6JMNyW0tRr+vtt92VJSYjMlExZI9b0IgJ92nz+tGpdIWa2saoUnkAQE4rWrWkT&#10;oyuyLPBGaBYm1gkDh5X1mkVY+jorPWshulbZLM+/Za31pfOWixBgd9sd0j6ivyegrSrJxdbyoxYm&#10;dlG9UCxCSqGRLtANoq0qweOvqgoiErWmkGnEPzwC9iH9s82KFbVnrpG8h8DugXCTk2bSwKNjqC2L&#10;jBy9/BBKS+5tsFWccKuzLhFkBLKY5jfc7L09OsylLtrajaRDoW5Y/+ew/OfpxRNZrul8mn+lxDAN&#10;NceHyfRh8fCYGGpdXYDj3rtX9+L7jbpbpaTPldfEWyQ3rSEtckaOLyPH4hwJh83FPF/OHheUcDhb&#10;5Mu+BLyBOn24xJvnq2vTfD5cWywSrqx7GoyEcATUOlBmeKcr/B9drw1zAqsQEgs9XdAlHVc7L0RS&#10;O1l2VKHTyFMoAlA2kHQPOWOWyMyYIiv4McS9sDoFYacfIXbaLQeLNYPFz2YwPXRA0r5C7UdKQPse&#10;tX9IcFnhWEz3BpO0XYkSirSn7Um8WTyNN+UBaO+nylx7pSJjHkP9wbfzACO9iLUbn4bN6+SUQRQ5&#10;FJlwBiOmgtYGUzuQaTA1AgtWyXInlUrYgq8P35UnJ5baHL9eH3+5OR/iloWm88OjjgQto/BIRyNY&#10;+WxKEi8O+sDABKQJjBYlJUrAwEwWekYm1T2emDpKdNBC0ufBlhdsJZAuqrUXMbQ5ctOPpDRHrtfo&#10;9T6GN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2Iz2toAAAAMAQAADwAAAAAAAAABACAAAAAi&#10;AAAAZHJzL2Rvd25yZXYueG1sUEsBAhQAFAAAAAgAh07iQG/wkKJ6AgAAzgUAAA4AAAAAAAAAAQAg&#10;AAAAKQEAAGRycy9lMm9Eb2MueG1sUEsFBgAAAAAGAAYAWQEAABUGAAAAAA==&#10;">
              <o:lock v:ext="edit" aspectratio="f"/>
              <v:shape id="_x0000_s1026" o:spid="_x0000_s1026" o:spt="100" style="position:absolute;left:0;top:0;height:0;width:5408104;" filled="f" stroked="t" coordsize="5408104,1" o:gfxdata="UEsDBAoAAAAAAIdO4kAAAAAAAAAAAAAAAAAEAAAAZHJzL1BLAwQUAAAACACHTuJAv9bdNbcAAADa&#10;AAAADwAAAGRycy9kb3ducmV2LnhtbEVPy4rCMBTdC/5DuII7TR1kkGraRfGFu1E33V2aa1NtbkqT&#10;UWe+3iwEl4fzXuVP24o79b5xrGA2TUAQV043XCs4nzaTBQgfkDW2jknBH3nIs+Fghal2D/6h+zHU&#10;IoawT1GBCaFLpfSVIYt+6jriyF1cbzFE2NdS9/iI4baVX0nyLS02HBsMdlQYqm7HX6tguyuou5j/&#10;wtbNoZxf29KtfanUeDRLliACPcNH/HbvtYK4NV6JN0Bm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1t01twAAANoAAAAP&#10;AAAAAAAAAAEAIAAAACIAAABkcnMvZG93bnJldi54bWxQSwECFAAUAAAACACHTuJAMy8FnjsAAAA5&#10;AAAAEAAAAAAAAAABACAAAAAGAQAAZHJzL3NoYXBleG1sLnhtbFBLBQYAAAAABgAGAFsBAACwAwAA&#10;AAA=&#10;" path="m0,0l5408104,0e">
                <v:fill on="f" focussize="0,0"/>
                <v:stroke weight="0.398031496062992pt" color="#000000" joinstyle="miter"/>
                <v:imagedata o:title=""/>
                <o:lock v:ext="edit" aspectratio="f"/>
              </v:shape>
              <w10:wrap type="square"/>
            </v:group>
          </w:pict>
        </mc:Fallback>
      </mc:AlternateContent>
    </w:r>
    <w:r>
      <w:t xml:space="preserve">Chapter 4. </w:t>
    </w:r>
    <w:r>
      <w:rPr>
        <w:i/>
      </w:rPr>
      <w:t>SYSTEM DESIGN</w:t>
    </w:r>
    <w:r>
      <w:rPr>
        <w:i/>
      </w:rPr>
      <w:tab/>
    </w:r>
    <w:r>
      <w:fldChar w:fldCharType="begin"/>
    </w:r>
    <w:r>
      <w:instrText xml:space="preserve"> PAGE   \* MERGEFORMAT </w:instrText>
    </w:r>
    <w:r>
      <w:fldChar w:fldCharType="separate"/>
    </w:r>
    <w:r>
      <w:t>14</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659"/>
      </w:tabs>
      <w:spacing w:after="0" w:line="259" w:lineRule="auto"/>
      <w:ind w:left="0" w:firstLine="0"/>
      <w:jc w:val="left"/>
    </w:pPr>
    <w:r>
      <w:rPr>
        <w:rFonts w:ascii="Calibri" w:hAnsi="Calibri" w:eastAsia="Calibri" w:cs="Calibri"/>
      </w:rPr>
      <mc:AlternateContent>
        <mc:Choice Requires="wpg">
          <w:drawing>
            <wp:anchor distT="0" distB="0" distL="114300" distR="114300" simplePos="0" relativeHeight="251659264" behindDoc="0" locked="0" layoutInCell="1" allowOverlap="1">
              <wp:simplePos x="0" y="0"/>
              <wp:positionH relativeFrom="page">
                <wp:posOffset>1259840</wp:posOffset>
              </wp:positionH>
              <wp:positionV relativeFrom="page">
                <wp:posOffset>1155065</wp:posOffset>
              </wp:positionV>
              <wp:extent cx="5408295" cy="5080"/>
              <wp:effectExtent l="0" t="0" r="0" b="0"/>
              <wp:wrapSquare wrapText="bothSides"/>
              <wp:docPr id="4099" name="Group 17541"/>
              <wp:cNvGraphicFramePr/>
              <a:graphic xmlns:a="http://schemas.openxmlformats.org/drawingml/2006/main">
                <a:graphicData uri="http://schemas.microsoft.com/office/word/2010/wordprocessingGroup">
                  <wpg:wgp>
                    <wpg:cNvGrpSpPr/>
                    <wpg:grpSpPr>
                      <a:xfrm rot="0">
                        <a:off x="0" y="0"/>
                        <a:ext cx="5408295" cy="5080"/>
                        <a:chOff x="0" y="0"/>
                        <a:chExt cx="5408104" cy="5055"/>
                      </a:xfrm>
                    </wpg:grpSpPr>
                    <wps:wsp>
                      <wps:cNvPr id="6" name="Freeform 6"/>
                      <wps:cNvSpPr/>
                      <wps:spPr>
                        <a:xfrm>
                          <a:off x="0" y="0"/>
                          <a:ext cx="5408104" cy="0"/>
                        </a:xfrm>
                        <a:custGeom>
                          <a:avLst/>
                          <a:gdLst/>
                          <a:ahLst/>
                          <a:cxnLst/>
                          <a:rect l="l" t="t" r="r" b="b"/>
                          <a:pathLst>
                            <a:path w="5408104">
                              <a:moveTo>
                                <a:pt x="0" y="0"/>
                              </a:moveTo>
                              <a:lnTo>
                                <a:pt x="5408104" y="0"/>
                              </a:lnTo>
                            </a:path>
                          </a:pathLst>
                        </a:custGeom>
                        <a:ln w="5055" cap="flat" cmpd="sng">
                          <a:solidFill>
                            <a:srgbClr val="000000"/>
                          </a:solidFill>
                          <a:prstDash val="solid"/>
                          <a:miter/>
                          <a:headEnd type="none" w="med" len="med"/>
                          <a:tailEnd type="none" w="med" len="med"/>
                        </a:ln>
                      </wps:spPr>
                      <wps:bodyPr/>
                    </wps:wsp>
                  </wpg:wgp>
                </a:graphicData>
              </a:graphic>
            </wp:anchor>
          </w:drawing>
        </mc:Choice>
        <mc:Fallback>
          <w:pict>
            <v:group id="Group 17541" o:spid="_x0000_s1026" o:spt="203" style="position:absolute;left:0pt;margin-left:99.2pt;margin-top:90.95pt;height:0.4pt;width:425.85pt;mso-position-horizontal-relative:page;mso-position-vertical-relative:page;mso-wrap-distance-bottom:0pt;mso-wrap-distance-left:9pt;mso-wrap-distance-right:9pt;mso-wrap-distance-top:0pt;z-index:251659264;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DzHzgIeAIAAM4FAAAOAAAAZHJzL2Uyb0RvYy54bWyl&#10;VE2P2jAQvVfqf7B8LwkI6G4E7KEsXKp2pd3+AOM4iSV/yTYE/n3Hk49l2Qtqc4jG9nj83ptnr57O&#10;WpGT8EFas6bTSU6JMNyW0tRr+udt9+2BkhCZKZmyRqzpRQT6tPn6ZdW6QsxsY1UpPIEiJhStW9Mm&#10;RldkWeCN0CxMrBMGFivrNYsw9HVWetZCda2yWZ4vs9b60nnLRQgwu+0WaV/R31PQVpXkYmv5UQsT&#10;u6peKBaBUmikC3SDaKtK8Pi7qoKIRK0pMI34h0MgPqR/tlmxovbMNZL3ENg9EG44aSYNHDqW2rLI&#10;yNHLT6W05N4GW8UJtzrriKAiwGKa32iz9/bokEtdtLUbRYdG3aj+z2X5r9OLJ7Jc03n++EiJYRp6&#10;jgeT6ffFfJoUal1dQOLeu1f34vuJuhsl0ufKa+ItipvGQIucUePLqLE4R8JhcjHPH2aPC0o4rC3y&#10;h74FvIE+fdrEm+erbdN8PmxbLBKurDsagoRwBNQ6cGZ4lyv8n1yvDXMCuxCSCr1cy0GrnRciuZ0s&#10;O6kwadQpFAEkG0S6R5yRJSozUmQFP4a4F1anIuz0M8TOu+UQsWaI+NkMoYcbkLyv0PuREvC+R+8f&#10;ElxWOBbTviEkbdeihCLNaXsSbxZX4017ANr7qjLXWanJyGPoP+R2GRCkE7F349EweU1OGUSRQ5MJ&#10;Z/DEVHC1IdQObBpMjcCCVbLcSaUStuDrww/lyYmla45f748Pac6HuGWh6fJwqRNByyg8ytEIVj6b&#10;ksSLg3tg4AWkCYwWJSVKwIOZIsyMTKp7MpE6WnTwQvLnwZYXvEpgXXRrb2K45qhN/ySld+R6jFnv&#10;z/Dm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tiM9raAAAADAEAAA8AAAAAAAAAAQAgAAAAIgAA&#10;AGRycy9kb3ducmV2LnhtbFBLAQIUABQAAAAIAIdO4kDzHzgIeAIAAM4FAAAOAAAAAAAAAAEAIAAA&#10;ACkBAABkcnMvZTJvRG9jLnhtbFBLBQYAAAAABgAGAFkBAAATBgAAAAA=&#10;">
              <o:lock v:ext="edit" aspectratio="f"/>
              <v:shape id="_x0000_s1026" o:spid="_x0000_s1026" o:spt="100" style="position:absolute;left:0;top:0;height:0;width:5408104;" filled="f" stroked="t" coordsize="5408104,1" o:gfxdata="UEsDBAoAAAAAAIdO4kAAAAAAAAAAAAAAAAAEAAAAZHJzL1BLAwQUAAAACACHTuJAoQXs3LkAAADa&#10;AAAADwAAAGRycy9kb3ducmV2LnhtbEWPS6vCMBSE94L/IRzBnaaKyKUaXRRf3J1eN90dmmNTbU5K&#10;E5+//kYQXA4z8w0zXz5sLW7U+sqxgtEwAUFcOF1xqeD4tx78gPABWWPtmBQ8ycNy0e3MMdXuznu6&#10;HUIpIoR9igpMCE0qpS8MWfRD1xBH7+RaiyHKtpS6xXuE21qOk2QqLVYcFww2lBkqLoerVbDZZtSc&#10;zCuzZfWbT8517lY+V6rfGyUzEIEe4Rv+tHdawRTeV+IN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F7Ny5AAAA2gAA&#10;AA8AAAAAAAAAAQAgAAAAIgAAAGRycy9kb3ducmV2LnhtbFBLAQIUABQAAAAIAIdO4kAzLwWeOwAA&#10;ADkAAAAQAAAAAAAAAAEAIAAAAAgBAABkcnMvc2hhcGV4bWwueG1sUEsFBgAAAAAGAAYAWwEAALID&#10;AAAAAA==&#10;" path="m0,0l5408104,0e">
                <v:fill on="f" focussize="0,0"/>
                <v:stroke weight="0.398031496062992pt" color="#000000" joinstyle="miter"/>
                <v:imagedata o:title=""/>
                <o:lock v:ext="edit" aspectratio="f"/>
              </v:shape>
              <w10:wrap type="square"/>
            </v:group>
          </w:pict>
        </mc:Fallback>
      </mc:AlternateContent>
    </w:r>
    <w:r>
      <w:t>Chapt</w:t>
    </w:r>
    <w:r>
      <w:rPr>
        <w:rFonts w:hint="default"/>
        <w:lang w:val="en-US"/>
      </w:rPr>
      <w:t>er 2.LITERATURE SURVEY</w:t>
    </w:r>
    <w:r>
      <w:rPr>
        <w:i/>
      </w:rPr>
      <w:tab/>
    </w:r>
    <w:r>
      <w:fldChar w:fldCharType="begin"/>
    </w:r>
    <w:r>
      <w:instrText xml:space="preserve"> PAGE   \* MERGEFORMAT </w:instrText>
    </w:r>
    <w:r>
      <w:fldChar w:fldCharType="separate"/>
    </w:r>
    <w:r>
      <w:t>9</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659"/>
      </w:tabs>
      <w:spacing w:after="0" w:line="259" w:lineRule="auto"/>
      <w:ind w:left="0" w:firstLine="0"/>
      <w:jc w:val="left"/>
    </w:pPr>
    <w:r>
      <w:rPr>
        <w:rFonts w:ascii="Calibri" w:hAnsi="Calibri" w:eastAsia="Calibri" w:cs="Calibri"/>
      </w:rPr>
      <mc:AlternateContent>
        <mc:Choice Requires="wpg">
          <w:drawing>
            <wp:anchor distT="0" distB="0" distL="114300" distR="114300" simplePos="0" relativeHeight="251659264" behindDoc="0" locked="0" layoutInCell="1" allowOverlap="1">
              <wp:simplePos x="0" y="0"/>
              <wp:positionH relativeFrom="page">
                <wp:posOffset>1259840</wp:posOffset>
              </wp:positionH>
              <wp:positionV relativeFrom="page">
                <wp:posOffset>1155065</wp:posOffset>
              </wp:positionV>
              <wp:extent cx="5408295" cy="5080"/>
              <wp:effectExtent l="0" t="0" r="0" b="0"/>
              <wp:wrapSquare wrapText="bothSides"/>
              <wp:docPr id="4097" name="Group 17554"/>
              <wp:cNvGraphicFramePr/>
              <a:graphic xmlns:a="http://schemas.openxmlformats.org/drawingml/2006/main">
                <a:graphicData uri="http://schemas.microsoft.com/office/word/2010/wordprocessingGroup">
                  <wpg:wgp>
                    <wpg:cNvGrpSpPr/>
                    <wpg:grpSpPr>
                      <a:xfrm rot="0">
                        <a:off x="0" y="0"/>
                        <a:ext cx="5408295" cy="5080"/>
                        <a:chOff x="0" y="0"/>
                        <a:chExt cx="5408104" cy="5055"/>
                      </a:xfrm>
                    </wpg:grpSpPr>
                    <wps:wsp>
                      <wps:cNvPr id="5" name="Freeform 5"/>
                      <wps:cNvSpPr/>
                      <wps:spPr>
                        <a:xfrm>
                          <a:off x="0" y="0"/>
                          <a:ext cx="5408104" cy="0"/>
                        </a:xfrm>
                        <a:custGeom>
                          <a:avLst/>
                          <a:gdLst/>
                          <a:ahLst/>
                          <a:cxnLst/>
                          <a:rect l="l" t="t" r="r" b="b"/>
                          <a:pathLst>
                            <a:path w="5408104">
                              <a:moveTo>
                                <a:pt x="0" y="0"/>
                              </a:moveTo>
                              <a:lnTo>
                                <a:pt x="5408104" y="0"/>
                              </a:lnTo>
                            </a:path>
                          </a:pathLst>
                        </a:custGeom>
                        <a:ln w="5055" cap="flat" cmpd="sng">
                          <a:solidFill>
                            <a:srgbClr val="000000"/>
                          </a:solidFill>
                          <a:prstDash val="solid"/>
                          <a:miter/>
                          <a:headEnd type="none" w="med" len="med"/>
                          <a:tailEnd type="none" w="med" len="med"/>
                        </a:ln>
                      </wps:spPr>
                      <wps:bodyPr/>
                    </wps:wsp>
                  </wpg:wgp>
                </a:graphicData>
              </a:graphic>
            </wp:anchor>
          </w:drawing>
        </mc:Choice>
        <mc:Fallback>
          <w:pict>
            <v:group id="Group 17554" o:spid="_x0000_s1026" o:spt="203" style="position:absolute;left:0pt;margin-left:99.2pt;margin-top:90.95pt;height:0.4pt;width:425.85pt;mso-position-horizontal-relative:page;mso-position-vertical-relative:page;mso-wrap-distance-bottom:0pt;mso-wrap-distance-left:9pt;mso-wrap-distance-right:9pt;mso-wrap-distance-top:0pt;z-index:251659264;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BGEKAYegIAAM4FAAAOAAAAZHJzL2Uyb0RvYy54bWyl&#10;VE1v2zAMvQ/YfxB0X+0U8doacXpY2l6GrUC7H6DIsi1AX5CUOPn3o+iPpOkl2HwwKIki+R6fuHo8&#10;aEX2wgdpTUUXNzklwnBbS9NW9M/787d7SkJkpmbKGlHRowj0cf31y6p3pbi1nVW18ASCmFD2rqJd&#10;jK7MssA7oVm4sU4YOGys1yzC0rdZ7VkP0bXKbvP8e9ZbXztvuQgBdjfDIR0j+msC2qaRXGws32lh&#10;4hDVC8UiQAqddIGusdqmETz+bpogIlEVBaQR/5AE7G36Z+sVK1vPXCf5WAK7poQLTJpJA0nnUBsW&#10;Gdl5+SmUltzbYJt4w63OBiDICKBY5BfcvHi7c4ilLfvWzaRDoy5Y/+ew/Nf+1RNZV3SZP9xRYpiG&#10;nmNisrgrimViqHdtCY4v3r25Vz9utMMqgT40XhNvkdy0BljkgBwfZ47FIRIOm8Uyv799KCjhcFbk&#10;92MLeAd9+nSJd09n1xb5crpWFKmubEgNRqpwLqh3oMxwoiv8H11vHXMCuxASCyNdgGDg6tkLkdRO&#10;sKSUG5xmnkIZgLKJpGvImVEiMzNEVvJdiC/C6hSE7X+GOGi3nizWTRY/mMn08AKS9hVqP1IC2veo&#10;/e2gfcdiupeCJpP0Q4tSFWlP2714t3gaL9oDpZ1OlTn3Sk1GHFP/wXfwACOlwd7NqWHzHJwyWEUO&#10;TSacwYhp4GmDqR3INJgWCwtWyfpZKpVqC77d/lCe7Fl65viN+vjg5nyIGxa6wQ+PBhK0jMIjnZ1g&#10;9ZOpSTw6eAcGJiBNxWhRU6IEDMxkoWdkUl3jidBRopMWkka2tj7iUwLpolpHEcMzR27GkZTmyPka&#10;vU5jeP0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2Iz2toAAAAMAQAADwAAAAAAAAABACAAAAAi&#10;AAAAZHJzL2Rvd25yZXYueG1sUEsBAhQAFAAAAAgAh07iQEYQoBh6AgAAzgUAAA4AAAAAAAAAAQAg&#10;AAAAKQEAAGRycy9lMm9Eb2MueG1sUEsFBgAAAAAGAAYAWQEAABUGAAAAAA==&#10;">
              <o:lock v:ext="edit" aspectratio="f"/>
              <v:shape id="_x0000_s1026" o:spid="_x0000_s1026" o:spt="100" style="position:absolute;left:0;top:0;height:0;width:5408104;" filled="f" stroked="t" coordsize="5408104,1" o:gfxdata="UEsDBAoAAAAAAIdO4kAAAAAAAAAAAAAAAAAEAAAAZHJzL1BLAwQUAAAACACHTuJAUddyq7sAAADa&#10;AAAADwAAAGRycy9kb3ducmV2LnhtbEWPQYvCMBSE74L/ITxhbzZVVKQaPRRdZW+rXnp7NM+m2ryU&#10;Jquuv34jLHgcZuYbZrl+2EbcqPO1YwWjJAVBXDpdc6XgdNwO5yB8QNbYOCYFv+Rhver3lphpd+dv&#10;uh1CJSKEfYYKTAhtJqUvDVn0iWuJo3d2ncUQZVdJ3eE9wm0jx2k6kxZrjgsGW8oNldfDj1Xwucup&#10;PZtnbqv6q5hcmsJtfKHUx2CULkAEeoR3+L+91wqm8LoSb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dyq7sAAADa&#10;AAAADwAAAAAAAAABACAAAAAiAAAAZHJzL2Rvd25yZXYueG1sUEsBAhQAFAAAAAgAh07iQDMvBZ47&#10;AAAAOQAAABAAAAAAAAAAAQAgAAAACgEAAGRycy9zaGFwZXhtbC54bWxQSwUGAAAAAAYABgBbAQAA&#10;tAMAAAAA&#10;" path="m0,0l5408104,0e">
                <v:fill on="f" focussize="0,0"/>
                <v:stroke weight="0.398031496062992pt" color="#000000" joinstyle="miter"/>
                <v:imagedata o:title=""/>
                <o:lock v:ext="edit" aspectratio="f"/>
              </v:shape>
              <w10:wrap type="square"/>
            </v:group>
          </w:pict>
        </mc:Fallback>
      </mc:AlternateContent>
    </w:r>
    <w:r>
      <w:t>Chapt</w:t>
    </w:r>
    <w:r>
      <w:rPr>
        <w:rFonts w:hint="default"/>
        <w:lang w:val="en-US"/>
      </w:rPr>
      <w:t>e</w:t>
    </w:r>
    <w:r>
      <w:t>r</w:t>
    </w:r>
    <w:r>
      <w:rPr>
        <w:rFonts w:hint="default"/>
        <w:lang w:val="en-US"/>
      </w:rPr>
      <w:t xml:space="preserve"> 1</w:t>
    </w:r>
    <w:r>
      <w:t xml:space="preserve">. </w:t>
    </w:r>
    <w:r>
      <w:rPr>
        <w:rFonts w:hint="default"/>
        <w:lang w:val="en-US"/>
      </w:rPr>
      <w:t>Introduction</w:t>
    </w:r>
    <w:r>
      <w:rPr>
        <w:i/>
      </w:rPr>
      <w:tab/>
    </w:r>
    <w:r>
      <w:fldChar w:fldCharType="begin"/>
    </w:r>
    <w:r>
      <w:instrText xml:space="preserve"> PAGE   \* MERGEFORMAT </w:instrText>
    </w:r>
    <w:r>
      <w:fldChar w:fldCharType="separate"/>
    </w:r>
    <w:r>
      <w:t>9</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659"/>
      </w:tabs>
      <w:spacing w:after="0" w:line="259" w:lineRule="auto"/>
      <w:ind w:left="0" w:firstLine="0"/>
      <w:jc w:val="left"/>
    </w:pPr>
    <w:r>
      <w:rPr>
        <w:rFonts w:ascii="Calibri" w:hAnsi="Calibri" w:eastAsia="Calibri" w:cs="Calibri"/>
      </w:rPr>
      <mc:AlternateContent>
        <mc:Choice Requires="wpg">
          <w:drawing>
            <wp:anchor distT="0" distB="0" distL="114300" distR="114300" simplePos="0" relativeHeight="251659264" behindDoc="0" locked="0" layoutInCell="1" allowOverlap="1">
              <wp:simplePos x="0" y="0"/>
              <wp:positionH relativeFrom="page">
                <wp:posOffset>1259840</wp:posOffset>
              </wp:positionH>
              <wp:positionV relativeFrom="page">
                <wp:posOffset>1155065</wp:posOffset>
              </wp:positionV>
              <wp:extent cx="5408295" cy="5080"/>
              <wp:effectExtent l="0" t="0" r="0" b="0"/>
              <wp:wrapSquare wrapText="bothSides"/>
              <wp:docPr id="4101" name="Group 17528"/>
              <wp:cNvGraphicFramePr/>
              <a:graphic xmlns:a="http://schemas.openxmlformats.org/drawingml/2006/main">
                <a:graphicData uri="http://schemas.microsoft.com/office/word/2010/wordprocessingGroup">
                  <wpg:wgp>
                    <wpg:cNvGrpSpPr/>
                    <wpg:grpSpPr>
                      <a:xfrm rot="0">
                        <a:off x="0" y="0"/>
                        <a:ext cx="5408295" cy="5080"/>
                        <a:chOff x="0" y="0"/>
                        <a:chExt cx="5408104" cy="5055"/>
                      </a:xfrm>
                    </wpg:grpSpPr>
                    <wps:wsp>
                      <wps:cNvPr id="7" name="Freeform 7"/>
                      <wps:cNvSpPr/>
                      <wps:spPr>
                        <a:xfrm>
                          <a:off x="0" y="0"/>
                          <a:ext cx="5408104" cy="0"/>
                        </a:xfrm>
                        <a:custGeom>
                          <a:avLst/>
                          <a:gdLst/>
                          <a:ahLst/>
                          <a:cxnLst/>
                          <a:rect l="l" t="t" r="r" b="b"/>
                          <a:pathLst>
                            <a:path w="5408104">
                              <a:moveTo>
                                <a:pt x="0" y="0"/>
                              </a:moveTo>
                              <a:lnTo>
                                <a:pt x="5408104" y="0"/>
                              </a:lnTo>
                            </a:path>
                          </a:pathLst>
                        </a:custGeom>
                        <a:ln w="5055" cap="flat" cmpd="sng">
                          <a:solidFill>
                            <a:srgbClr val="000000"/>
                          </a:solidFill>
                          <a:prstDash val="solid"/>
                          <a:miter/>
                          <a:headEnd type="none" w="med" len="med"/>
                          <a:tailEnd type="none" w="med" len="med"/>
                        </a:ln>
                      </wps:spPr>
                      <wps:bodyPr/>
                    </wps:wsp>
                  </wpg:wgp>
                </a:graphicData>
              </a:graphic>
            </wp:anchor>
          </w:drawing>
        </mc:Choice>
        <mc:Fallback>
          <w:pict>
            <v:group id="Group 17528" o:spid="_x0000_s1026" o:spt="203" style="position:absolute;left:0pt;margin-left:99.2pt;margin-top:90.95pt;height:0.4pt;width:425.85pt;mso-position-horizontal-relative:page;mso-position-vertical-relative:page;mso-wrap-distance-bottom:0pt;mso-wrap-distance-left:9pt;mso-wrap-distance-right:9pt;mso-wrap-distance-top:0pt;z-index:251659264;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C1g9X8dwIAAM4FAAAOAAAAZHJzL2Uyb0RvYy54bWyl&#10;VE2P2jAQvVfqf7B8LwkIujQC9lAWLlW70m5/gHGcxJK/ZBsC/77jyQeUvaA2h2hsj8fvvXn26vms&#10;FTkJH6Q1azqd5JQIw20pTb2mv993X5aUhMhMyZQ1Yk0vItDnzedPq9YVYmYbq0rhCRQxoWjdmjYx&#10;uiLLAm+EZmFinTCwWFmvWYShr7PSsxaqa5XN8vxr1lpfOm+5CAFmt90i7Sv6RwraqpJcbC0/amFi&#10;V9ULxSJQCo10gW4QbVUJHn9VVRCRqDUFphH/cAjEh/TPNitW1J65RvIeAnsEwh0nzaSBQ8dSWxYZ&#10;OXr5oZSW3NtgqzjhVmcdEVQEWEzzO2323h4dcqmLtnaj6NCoO9X/uSz/eXr1RJZrOp/mU0oM09Bz&#10;PJhMnxazZVKodXUBiXvv3tyr7yfqbpRInyuvibcobhoDLXJGjS+jxuIcCYfJxTxfzr4tKOGwtsiX&#10;fQt4A336sIk3Lzfbpvl82LZYJFxZdzQECeEIqHXgzHCVK/yfXG8NcwK7EJIKvVxPg1Y7L0RyO3nq&#10;pMKkUadQBJBsEOkRcUaWqMxIkRX8GOJeWJ2KsNOPEDvvlkPEmiHiZzOEHm5A8r5C70dKwPsevX9I&#10;cFnhWEz7hpC0XYsSijSn7Um8W1yNd+0BaNdVZW6zUpORx9B/yO0yIEgnYu/Go2HylpwyiCKHJhPO&#10;4Imp4GpDqB3YNJgagQWrZLmTSiVswdeH78qTE0vXHL/eH3+lOR/iloWmy8OlTgQto/AoRyNY+WJK&#10;Ei8O7oGBF5AmMFqUlCgBD2aKMDMyqR7JROpo0cELyZ8HW17wKoF10a29ieGaozb9k5TekdsxZl2f&#10;4c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a2Iz2toAAAAMAQAADwAAAAAAAAABACAAAAAiAAAA&#10;ZHJzL2Rvd25yZXYueG1sUEsBAhQAFAAAAAgAh07iQLWD1fx3AgAAzgUAAA4AAAAAAAAAAQAgAAAA&#10;KQEAAGRycy9lMm9Eb2MueG1sUEsFBgAAAAAGAAYAWQEAABIGAAAAAA==&#10;">
              <o:lock v:ext="edit" aspectratio="f"/>
              <v:shape id="_x0000_s1026" o:spid="_x0000_s1026" o:spt="100" style="position:absolute;left:0;top:0;height:0;width:5408104;" filled="f" stroked="t" coordsize="5408104,1" o:gfxdata="UEsDBAoAAAAAAIdO4kAAAAAAAAAAAAAAAAAEAAAAZHJzL1BLAwQUAAAACACHTuJAzklJR7sAAADa&#10;AAAADwAAAGRycy9kb3ducmV2LnhtbEWPQYvCMBSE74L/ITxhbzZVRKUaPRRdZW+rXnp7NM+m2ryU&#10;Jquuv34jLHgcZuYbZrl+2EbcqPO1YwWjJAVBXDpdc6XgdNwO5yB8QNbYOCYFv+Rhver3lphpd+dv&#10;uh1CJSKEfYYKTAhtJqUvDVn0iWuJo3d2ncUQZVdJ3eE9wm0jx2k6lRZrjgsGW8oNldfDj1Xwucup&#10;PZtnbqv6q5hcmsJtfKHUx2CULkAEeoR3+L+91wpm8LoSb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klJR7sAAADa&#10;AAAADwAAAAAAAAABACAAAAAiAAAAZHJzL2Rvd25yZXYueG1sUEsBAhQAFAAAAAgAh07iQDMvBZ47&#10;AAAAOQAAABAAAAAAAAAAAQAgAAAACgEAAGRycy9zaGFwZXhtbC54bWxQSwUGAAAAAAYABgBbAQAA&#10;tAMAAAAA&#10;" path="m0,0l5408104,0e">
                <v:fill on="f" focussize="0,0"/>
                <v:stroke weight="0.398031496062992pt" color="#000000" joinstyle="miter"/>
                <v:imagedata o:title=""/>
                <o:lock v:ext="edit" aspectratio="f"/>
              </v:shape>
              <w10:wrap type="square"/>
            </v:group>
          </w:pict>
        </mc:Fallback>
      </mc:AlternateContent>
    </w:r>
    <w:r>
      <w:t xml:space="preserve">Chapter 3. </w:t>
    </w:r>
    <w:r>
      <w:rPr>
        <w:i/>
      </w:rPr>
      <w:t>REQUIREMENTS AND ANALYSIS</w:t>
    </w:r>
    <w:r>
      <w:rPr>
        <w:i/>
      </w:rPr>
      <w:tab/>
    </w:r>
    <w:r>
      <w:fldChar w:fldCharType="begin"/>
    </w:r>
    <w:r>
      <w:instrText xml:space="preserve"> PAGE   \* MERGEFORMAT </w:instrText>
    </w:r>
    <w:r>
      <w:fldChar w:fldCharType="separate"/>
    </w:r>
    <w:r>
      <w:t>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000001"/>
    <w:multiLevelType w:val="multilevel"/>
    <w:tmpl w:val="00000001"/>
    <w:lvl w:ilvl="0" w:tentative="0">
      <w:start w:val="1"/>
      <w:numFmt w:val="bullet"/>
      <w:lvlText w:val="•"/>
      <w:lvlJc w:val="left"/>
      <w:pPr>
        <w:ind w:left="545"/>
      </w:pPr>
      <w:rPr>
        <w:rFonts w:ascii="Cambria" w:hAnsi="Cambria" w:eastAsia="Cambria" w:cs="Cambria"/>
        <w:b w:val="0"/>
        <w:i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color w:val="000000"/>
        <w:sz w:val="22"/>
        <w:szCs w:val="22"/>
        <w:u w:val="none" w:color="000000"/>
        <w:shd w:val="clear" w:color="auto" w:fill="auto"/>
        <w:vertAlign w:val="baseline"/>
      </w:rPr>
    </w:lvl>
  </w:abstractNum>
  <w:abstractNum w:abstractNumId="2">
    <w:nsid w:val="00000002"/>
    <w:multiLevelType w:val="multilevel"/>
    <w:tmpl w:val="00000002"/>
    <w:lvl w:ilvl="0" w:tentative="0">
      <w:start w:val="1"/>
      <w:numFmt w:val="bullet"/>
      <w:lvlText w:val="•"/>
      <w:lvlJc w:val="left"/>
      <w:pPr>
        <w:ind w:left="545"/>
      </w:pPr>
      <w:rPr>
        <w:rFonts w:ascii="Cambria" w:hAnsi="Cambria" w:eastAsia="Cambria" w:cs="Cambria"/>
        <w:b w:val="0"/>
        <w:i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color w:val="000000"/>
        <w:sz w:val="22"/>
        <w:szCs w:val="22"/>
        <w:u w:val="none" w:color="000000"/>
        <w:shd w:val="clear" w:color="auto" w:fill="auto"/>
        <w:vertAlign w:val="baseline"/>
      </w:rPr>
    </w:lvl>
  </w:abstractNum>
  <w:abstractNum w:abstractNumId="3">
    <w:nsid w:val="00000003"/>
    <w:multiLevelType w:val="multilevel"/>
    <w:tmpl w:val="00000003"/>
    <w:lvl w:ilvl="0" w:tentative="0">
      <w:start w:val="1"/>
      <w:numFmt w:val="bullet"/>
      <w:lvlText w:val="•"/>
      <w:lvlJc w:val="left"/>
      <w:pPr>
        <w:ind w:left="545"/>
      </w:pPr>
      <w:rPr>
        <w:rFonts w:ascii="Cambria" w:hAnsi="Cambria" w:eastAsia="Cambria" w:cs="Cambria"/>
        <w:b w:val="0"/>
        <w:i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color w:val="000000"/>
        <w:sz w:val="22"/>
        <w:szCs w:val="22"/>
        <w:u w:val="none" w:color="000000"/>
        <w:shd w:val="clear" w:color="auto" w:fill="auto"/>
        <w:vertAlign w:val="baseline"/>
      </w:rPr>
    </w:lvl>
  </w:abstractNum>
  <w:abstractNum w:abstractNumId="4">
    <w:nsid w:val="00000004"/>
    <w:multiLevelType w:val="multilevel"/>
    <w:tmpl w:val="00000004"/>
    <w:lvl w:ilvl="0" w:tentative="0">
      <w:start w:val="1"/>
      <w:numFmt w:val="decimal"/>
      <w:lvlText w:val="[%1]"/>
      <w:lvlJc w:val="left"/>
      <w:pPr>
        <w:ind w:left="339"/>
      </w:pPr>
      <w:rPr>
        <w:rFonts w:ascii="Cambria" w:hAnsi="Cambria" w:eastAsia="Cambria" w:cs="Cambria"/>
        <w:b w:val="0"/>
        <w:i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Cambria" w:hAnsi="Cambria" w:eastAsia="Cambria" w:cs="Cambria"/>
        <w:b w:val="0"/>
        <w:i w:val="0"/>
        <w:color w:val="000000"/>
        <w:sz w:val="22"/>
        <w:szCs w:val="22"/>
        <w:u w:val="none" w:color="000000"/>
        <w:shd w:val="clear" w:color="auto" w:fill="auto"/>
        <w:vertAlign w:val="baseline"/>
      </w:rPr>
    </w:lvl>
    <w:lvl w:ilvl="2" w:tentative="0">
      <w:start w:val="1"/>
      <w:numFmt w:val="lowerRoman"/>
      <w:lvlText w:val="%3"/>
      <w:lvlJc w:val="left"/>
      <w:pPr>
        <w:ind w:left="1800"/>
      </w:pPr>
      <w:rPr>
        <w:rFonts w:ascii="Cambria" w:hAnsi="Cambria" w:eastAsia="Cambria" w:cs="Cambria"/>
        <w:b w:val="0"/>
        <w:i w:val="0"/>
        <w:color w:val="000000"/>
        <w:sz w:val="22"/>
        <w:szCs w:val="22"/>
        <w:u w:val="none" w:color="000000"/>
        <w:shd w:val="clear" w:color="auto" w:fill="auto"/>
        <w:vertAlign w:val="baseline"/>
      </w:rPr>
    </w:lvl>
    <w:lvl w:ilvl="3" w:tentative="0">
      <w:start w:val="1"/>
      <w:numFmt w:val="decimal"/>
      <w:lvlText w:val="%4"/>
      <w:lvlJc w:val="left"/>
      <w:pPr>
        <w:ind w:left="2520"/>
      </w:pPr>
      <w:rPr>
        <w:rFonts w:ascii="Cambria" w:hAnsi="Cambria" w:eastAsia="Cambria" w:cs="Cambria"/>
        <w:b w:val="0"/>
        <w:i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Cambria" w:hAnsi="Cambria" w:eastAsia="Cambria" w:cs="Cambria"/>
        <w:b w:val="0"/>
        <w:i w:val="0"/>
        <w:color w:val="000000"/>
        <w:sz w:val="22"/>
        <w:szCs w:val="22"/>
        <w:u w:val="none" w:color="000000"/>
        <w:shd w:val="clear" w:color="auto" w:fill="auto"/>
        <w:vertAlign w:val="baseline"/>
      </w:rPr>
    </w:lvl>
    <w:lvl w:ilvl="5" w:tentative="0">
      <w:start w:val="1"/>
      <w:numFmt w:val="lowerRoman"/>
      <w:lvlText w:val="%6"/>
      <w:lvlJc w:val="left"/>
      <w:pPr>
        <w:ind w:left="3960"/>
      </w:pPr>
      <w:rPr>
        <w:rFonts w:ascii="Cambria" w:hAnsi="Cambria" w:eastAsia="Cambria" w:cs="Cambria"/>
        <w:b w:val="0"/>
        <w:i w:val="0"/>
        <w:color w:val="000000"/>
        <w:sz w:val="22"/>
        <w:szCs w:val="22"/>
        <w:u w:val="none" w:color="000000"/>
        <w:shd w:val="clear" w:color="auto" w:fill="auto"/>
        <w:vertAlign w:val="baseline"/>
      </w:rPr>
    </w:lvl>
    <w:lvl w:ilvl="6" w:tentative="0">
      <w:start w:val="1"/>
      <w:numFmt w:val="decimal"/>
      <w:lvlText w:val="%7"/>
      <w:lvlJc w:val="left"/>
      <w:pPr>
        <w:ind w:left="4680"/>
      </w:pPr>
      <w:rPr>
        <w:rFonts w:ascii="Cambria" w:hAnsi="Cambria" w:eastAsia="Cambria" w:cs="Cambria"/>
        <w:b w:val="0"/>
        <w:i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Cambria" w:hAnsi="Cambria" w:eastAsia="Cambria" w:cs="Cambria"/>
        <w:b w:val="0"/>
        <w:i w:val="0"/>
        <w:color w:val="000000"/>
        <w:sz w:val="22"/>
        <w:szCs w:val="22"/>
        <w:u w:val="none" w:color="000000"/>
        <w:shd w:val="clear" w:color="auto" w:fill="auto"/>
        <w:vertAlign w:val="baseline"/>
      </w:rPr>
    </w:lvl>
    <w:lvl w:ilvl="8" w:tentative="0">
      <w:start w:val="1"/>
      <w:numFmt w:val="lowerRoman"/>
      <w:lvlText w:val="%9"/>
      <w:lvlJc w:val="left"/>
      <w:pPr>
        <w:ind w:left="6120"/>
      </w:pPr>
      <w:rPr>
        <w:rFonts w:ascii="Cambria" w:hAnsi="Cambria" w:eastAsia="Cambria" w:cs="Cambria"/>
        <w:b w:val="0"/>
        <w:i w:val="0"/>
        <w:color w:val="000000"/>
        <w:sz w:val="22"/>
        <w:szCs w:val="22"/>
        <w:u w:val="none" w:color="000000"/>
        <w:shd w:val="clear" w:color="auto" w:fill="auto"/>
        <w:vertAlign w:val="baseline"/>
      </w:rPr>
    </w:lvl>
  </w:abstractNum>
  <w:abstractNum w:abstractNumId="5">
    <w:nsid w:val="00000005"/>
    <w:multiLevelType w:val="multilevel"/>
    <w:tmpl w:val="00000005"/>
    <w:lvl w:ilvl="0" w:tentative="0">
      <w:start w:val="1"/>
      <w:numFmt w:val="bullet"/>
      <w:lvlText w:val=""/>
      <w:lvlJc w:val="left"/>
      <w:pPr>
        <w:ind w:left="1047" w:hanging="360"/>
      </w:pPr>
      <w:rPr>
        <w:rFonts w:hint="default" w:ascii="Symbol" w:hAnsi="Symbol"/>
      </w:rPr>
    </w:lvl>
    <w:lvl w:ilvl="1" w:tentative="0">
      <w:start w:val="1"/>
      <w:numFmt w:val="bullet"/>
      <w:lvlText w:val="o"/>
      <w:lvlJc w:val="left"/>
      <w:pPr>
        <w:ind w:left="1767" w:hanging="360"/>
      </w:pPr>
      <w:rPr>
        <w:rFonts w:hint="default" w:ascii="Courier New" w:hAnsi="Courier New" w:cs="Courier New"/>
      </w:rPr>
    </w:lvl>
    <w:lvl w:ilvl="2" w:tentative="0">
      <w:start w:val="1"/>
      <w:numFmt w:val="bullet"/>
      <w:lvlText w:val=""/>
      <w:lvlJc w:val="left"/>
      <w:pPr>
        <w:ind w:left="2487" w:hanging="360"/>
      </w:pPr>
      <w:rPr>
        <w:rFonts w:hint="default" w:ascii="Wingdings" w:hAnsi="Wingdings"/>
      </w:rPr>
    </w:lvl>
    <w:lvl w:ilvl="3" w:tentative="0">
      <w:start w:val="1"/>
      <w:numFmt w:val="bullet"/>
      <w:lvlText w:val=""/>
      <w:lvlJc w:val="left"/>
      <w:pPr>
        <w:ind w:left="3207" w:hanging="360"/>
      </w:pPr>
      <w:rPr>
        <w:rFonts w:hint="default" w:ascii="Symbol" w:hAnsi="Symbol"/>
      </w:rPr>
    </w:lvl>
    <w:lvl w:ilvl="4" w:tentative="0">
      <w:start w:val="1"/>
      <w:numFmt w:val="bullet"/>
      <w:lvlText w:val="o"/>
      <w:lvlJc w:val="left"/>
      <w:pPr>
        <w:ind w:left="3927" w:hanging="360"/>
      </w:pPr>
      <w:rPr>
        <w:rFonts w:hint="default" w:ascii="Courier New" w:hAnsi="Courier New" w:cs="Courier New"/>
      </w:rPr>
    </w:lvl>
    <w:lvl w:ilvl="5" w:tentative="0">
      <w:start w:val="1"/>
      <w:numFmt w:val="bullet"/>
      <w:lvlText w:val=""/>
      <w:lvlJc w:val="left"/>
      <w:pPr>
        <w:ind w:left="4647" w:hanging="360"/>
      </w:pPr>
      <w:rPr>
        <w:rFonts w:hint="default" w:ascii="Wingdings" w:hAnsi="Wingdings"/>
      </w:rPr>
    </w:lvl>
    <w:lvl w:ilvl="6" w:tentative="0">
      <w:start w:val="1"/>
      <w:numFmt w:val="bullet"/>
      <w:lvlText w:val=""/>
      <w:lvlJc w:val="left"/>
      <w:pPr>
        <w:ind w:left="5367" w:hanging="360"/>
      </w:pPr>
      <w:rPr>
        <w:rFonts w:hint="default" w:ascii="Symbol" w:hAnsi="Symbol"/>
      </w:rPr>
    </w:lvl>
    <w:lvl w:ilvl="7" w:tentative="0">
      <w:start w:val="1"/>
      <w:numFmt w:val="bullet"/>
      <w:lvlText w:val="o"/>
      <w:lvlJc w:val="left"/>
      <w:pPr>
        <w:ind w:left="6087" w:hanging="360"/>
      </w:pPr>
      <w:rPr>
        <w:rFonts w:hint="default" w:ascii="Courier New" w:hAnsi="Courier New" w:cs="Courier New"/>
      </w:rPr>
    </w:lvl>
    <w:lvl w:ilvl="8" w:tentative="0">
      <w:start w:val="1"/>
      <w:numFmt w:val="bullet"/>
      <w:lvlText w:val=""/>
      <w:lvlJc w:val="left"/>
      <w:pPr>
        <w:ind w:left="6807" w:hanging="360"/>
      </w:pPr>
      <w:rPr>
        <w:rFonts w:hint="default" w:ascii="Wingdings" w:hAnsi="Wingdings"/>
      </w:r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8503DC0"/>
    <w:rsid w:val="3F005B58"/>
    <w:rsid w:val="4E4105ED"/>
    <w:rsid w:val="560F778E"/>
    <w:rsid w:val="5EC27B1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8" w:line="384" w:lineRule="auto"/>
      <w:ind w:left="10" w:hanging="10"/>
      <w:jc w:val="both"/>
    </w:pPr>
    <w:rPr>
      <w:rFonts w:ascii="Cambria" w:hAnsi="Cambria" w:eastAsia="Cambria" w:cs="Cambria"/>
      <w:color w:val="000000"/>
      <w:sz w:val="22"/>
      <w:szCs w:val="22"/>
      <w:lang w:val="en-GB" w:eastAsia="en-GB" w:bidi="ar-SA"/>
    </w:rPr>
  </w:style>
  <w:style w:type="paragraph" w:styleId="2">
    <w:name w:val="heading 1"/>
    <w:next w:val="1"/>
    <w:link w:val="14"/>
    <w:qFormat/>
    <w:uiPriority w:val="9"/>
    <w:pPr>
      <w:keepNext/>
      <w:keepLines/>
      <w:spacing w:after="913" w:line="265" w:lineRule="auto"/>
      <w:ind w:left="10" w:hanging="10"/>
      <w:outlineLvl w:val="0"/>
    </w:pPr>
    <w:rPr>
      <w:rFonts w:ascii="Cambria" w:hAnsi="Cambria" w:eastAsia="Cambria" w:cs="Cambria"/>
      <w:b/>
      <w:color w:val="000000"/>
      <w:sz w:val="50"/>
      <w:szCs w:val="22"/>
      <w:lang w:val="en-GB" w:eastAsia="en-GB" w:bidi="ar-SA"/>
    </w:rPr>
  </w:style>
  <w:style w:type="paragraph" w:styleId="3">
    <w:name w:val="heading 2"/>
    <w:next w:val="1"/>
    <w:link w:val="12"/>
    <w:qFormat/>
    <w:uiPriority w:val="9"/>
    <w:pPr>
      <w:keepNext/>
      <w:keepLines/>
      <w:spacing w:after="913" w:line="265" w:lineRule="auto"/>
      <w:ind w:left="10" w:hanging="10"/>
      <w:outlineLvl w:val="1"/>
    </w:pPr>
    <w:rPr>
      <w:rFonts w:ascii="Cambria" w:hAnsi="Cambria" w:eastAsia="Cambria" w:cs="Cambria"/>
      <w:b/>
      <w:color w:val="000000"/>
      <w:sz w:val="50"/>
      <w:szCs w:val="22"/>
      <w:lang w:val="en-GB" w:eastAsia="en-GB" w:bidi="ar-SA"/>
    </w:rPr>
  </w:style>
  <w:style w:type="paragraph" w:styleId="4">
    <w:name w:val="heading 3"/>
    <w:next w:val="1"/>
    <w:link w:val="11"/>
    <w:qFormat/>
    <w:uiPriority w:val="9"/>
    <w:pPr>
      <w:keepNext/>
      <w:keepLines/>
      <w:spacing w:after="451" w:line="265" w:lineRule="auto"/>
      <w:ind w:left="10" w:hanging="10"/>
      <w:outlineLvl w:val="2"/>
    </w:pPr>
    <w:rPr>
      <w:rFonts w:ascii="Cambria" w:hAnsi="Cambria" w:eastAsia="Cambria" w:cs="Cambria"/>
      <w:b/>
      <w:color w:val="000000"/>
      <w:sz w:val="29"/>
      <w:szCs w:val="22"/>
      <w:lang w:val="en-GB" w:eastAsia="en-GB" w:bidi="ar-SA"/>
    </w:rPr>
  </w:style>
  <w:style w:type="paragraph" w:styleId="5">
    <w:name w:val="heading 4"/>
    <w:next w:val="1"/>
    <w:link w:val="13"/>
    <w:qFormat/>
    <w:uiPriority w:val="9"/>
    <w:pPr>
      <w:keepNext/>
      <w:keepLines/>
      <w:spacing w:after="436" w:line="265" w:lineRule="auto"/>
      <w:ind w:left="10" w:hanging="10"/>
      <w:outlineLvl w:val="3"/>
    </w:pPr>
    <w:rPr>
      <w:rFonts w:ascii="Cambria" w:hAnsi="Cambria" w:eastAsia="Cambria" w:cs="Cambria"/>
      <w:b/>
      <w:color w:val="000000"/>
      <w:sz w:val="24"/>
      <w:szCs w:val="22"/>
      <w:lang w:val="en-GB" w:eastAsia="en-GB" w:bidi="ar-SA"/>
    </w:rPr>
  </w:style>
  <w:style w:type="character" w:default="1" w:styleId="6">
    <w:name w:val="Default Paragraph Font"/>
    <w:uiPriority w:val="1"/>
  </w:style>
  <w:style w:type="table" w:default="1" w:styleId="7">
    <w:name w:val="Normal Table"/>
    <w:uiPriority w:val="99"/>
    <w:tblPr>
      <w:tblCellMar>
        <w:top w:w="0" w:type="dxa"/>
        <w:left w:w="108" w:type="dxa"/>
        <w:bottom w:w="0" w:type="dxa"/>
        <w:right w:w="108" w:type="dxa"/>
      </w:tblCellMar>
    </w:tblPr>
  </w:style>
  <w:style w:type="character" w:styleId="8">
    <w:name w:val="Hyperlink"/>
    <w:basedOn w:val="6"/>
    <w:uiPriority w:val="99"/>
    <w:rPr>
      <w:color w:val="0000FF"/>
      <w:u w:val="single"/>
    </w:rPr>
  </w:style>
  <w:style w:type="paragraph" w:styleId="9">
    <w:name w:val="Normal (Web)"/>
    <w:uiPriority w:val="99"/>
    <w:pPr>
      <w:spacing w:before="0" w:beforeAutospacing="1" w:after="0" w:afterAutospacing="1"/>
      <w:ind w:left="0" w:right="0"/>
      <w:jc w:val="left"/>
    </w:pPr>
    <w:rPr>
      <w:rFonts w:ascii="Calibri" w:hAnsi="Calibri" w:eastAsia="等线" w:cs="SimSun"/>
      <w:kern w:val="0"/>
      <w:sz w:val="24"/>
      <w:szCs w:val="24"/>
      <w:lang w:val="en-US" w:eastAsia="zh-CN"/>
    </w:rPr>
  </w:style>
  <w:style w:type="paragraph" w:styleId="10">
    <w:name w:val="toc 1"/>
    <w:next w:val="1"/>
    <w:qFormat/>
    <w:uiPriority w:val="0"/>
    <w:pPr>
      <w:spacing w:after="160" w:line="259" w:lineRule="auto"/>
      <w:ind w:left="15" w:right="15"/>
    </w:pPr>
    <w:rPr>
      <w:rFonts w:ascii="Calibri" w:hAnsi="Calibri" w:eastAsia="Calibri" w:cs="Calibri"/>
      <w:color w:val="000000"/>
      <w:sz w:val="22"/>
      <w:szCs w:val="22"/>
      <w:lang w:val="en-GB" w:eastAsia="en-GB" w:bidi="ar-SA"/>
    </w:rPr>
  </w:style>
  <w:style w:type="character" w:customStyle="1" w:styleId="11">
    <w:name w:val="Heading 3 Char_ed9aad32-790d-44a9-94ed-5e2b2e3c4ed0"/>
    <w:link w:val="4"/>
    <w:uiPriority w:val="0"/>
    <w:rPr>
      <w:rFonts w:ascii="Cambria" w:hAnsi="Cambria" w:eastAsia="Cambria" w:cs="Cambria"/>
      <w:b/>
      <w:color w:val="000000"/>
      <w:sz w:val="29"/>
    </w:rPr>
  </w:style>
  <w:style w:type="character" w:customStyle="1" w:styleId="12">
    <w:name w:val="Heading 2 Char_2c714d9a-56de-4904-8ba1-1bd2842a34a8"/>
    <w:link w:val="3"/>
    <w:uiPriority w:val="0"/>
    <w:rPr>
      <w:rFonts w:ascii="Cambria" w:hAnsi="Cambria" w:eastAsia="Cambria" w:cs="Cambria"/>
      <w:b/>
      <w:color w:val="000000"/>
      <w:sz w:val="50"/>
    </w:rPr>
  </w:style>
  <w:style w:type="character" w:customStyle="1" w:styleId="13">
    <w:name w:val="Heading 4 Char_1b62a24e-4cc7-4614-a2a9-fe12cac8a6a6"/>
    <w:link w:val="5"/>
    <w:uiPriority w:val="0"/>
    <w:rPr>
      <w:rFonts w:ascii="Cambria" w:hAnsi="Cambria" w:eastAsia="Cambria" w:cs="Cambria"/>
      <w:b/>
      <w:color w:val="000000"/>
      <w:sz w:val="24"/>
    </w:rPr>
  </w:style>
  <w:style w:type="character" w:customStyle="1" w:styleId="14">
    <w:name w:val="Heading 1 Char_45eaa869-f8e7-471a-a902-03638ed21096"/>
    <w:link w:val="2"/>
    <w:uiPriority w:val="0"/>
    <w:rPr>
      <w:rFonts w:ascii="Cambria" w:hAnsi="Cambria" w:eastAsia="Cambria" w:cs="Cambria"/>
      <w:b/>
      <w:color w:val="000000"/>
      <w:sz w:val="50"/>
    </w:rPr>
  </w:style>
  <w:style w:type="table" w:customStyle="1" w:styleId="15">
    <w:name w:val="TableGrid"/>
    <w:uiPriority w:val="0"/>
    <w:pPr>
      <w:spacing w:after="0" w:line="240" w:lineRule="auto"/>
    </w:pPr>
    <w:tblPr>
      <w:tblCellMar>
        <w:top w:w="0" w:type="dxa"/>
        <w:left w:w="0" w:type="dxa"/>
        <w:bottom w:w="0" w:type="dxa"/>
        <w:right w:w="0" w:type="dxa"/>
      </w:tblCellMar>
    </w:tbl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jpe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jpeg"/><Relationship Id="rId34" Type="http://schemas.openxmlformats.org/officeDocument/2006/relationships/image" Target="media/image1.png"/><Relationship Id="rId33" Type="http://schemas.openxmlformats.org/officeDocument/2006/relationships/theme" Target="theme/theme1.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footer" Target="footer9.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footer" Target="footer3.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4710</Words>
  <Characters>23115</Characters>
  <Paragraphs>448</Paragraphs>
  <TotalTime>1</TotalTime>
  <ScaleCrop>false</ScaleCrop>
  <LinksUpToDate>false</LinksUpToDate>
  <CharactersWithSpaces>29580</CharactersWithSpaces>
  <Application>WPS Office_11.2.0.10093_F1E327BC-269C-435d-A152-05C5408002CA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2021-05-14T14:21:00Z</dcterms:created>
  <dc:creator>Guest User</dc:creator>
  <cp:lastModifiedBy>Rohini Koli</cp:lastModifiedBy>
  <dcterms:modified xsi:type="dcterms:W3CDTF">2021-05-16T04:47:10Z</dcterms:modified>
  <cp:revision>201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